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tbl>
      <w:tblPr>
        <w:tblW w:w="0" w:type="auto"/>
        <w:tblInd w:w="-252" w:type="dxa"/>
        <w:tblBorders>
          <w:top w:val="single" w:sz="4" w:space="0" w:color="FFFFFF"/>
          <w:left w:val="single" w:sz="4" w:space="0" w:color="FFFFFF"/>
          <w:bottom w:val="single" w:sz="4" w:space="0" w:color="FFFFFF"/>
          <w:right w:val="single" w:sz="4" w:space="0" w:color="FFFFFF"/>
          <w:insideH w:val="single" w:sz="4" w:space="0" w:color="FFFFFF"/>
          <w:insideV w:val="single" w:sz="4" w:space="0" w:color="FFFFFF"/>
        </w:tblBorders>
        <w:tblLayout w:type="fixed"/>
        <w:tblLook w:val="0000" w:firstRow="0" w:lastRow="0" w:firstColumn="0" w:lastColumn="0" w:noHBand="0" w:noVBand="0"/>
      </w:tblPr>
      <w:tblGrid>
        <w:gridCol w:w="358"/>
        <w:gridCol w:w="6198"/>
        <w:gridCol w:w="3473"/>
        <w:gridCol w:w="1043"/>
      </w:tblGrid>
      <w:tr w:rsidR="00DF5505" w14:paraId="702E4341" w14:textId="77777777">
        <w:trPr>
          <w:gridAfter w:val="1"/>
          <w:wAfter w:w="1043" w:type="dxa"/>
          <w:trHeight w:val="728"/>
        </w:trPr>
        <w:tc>
          <w:tcPr>
            <w:tcW w:w="6556" w:type="dxa"/>
            <w:gridSpan w:val="2"/>
          </w:tcPr>
          <w:p w14:paraId="12FDAE8A" w14:textId="77777777" w:rsidR="00DF5505" w:rsidRDefault="00DF5505" w:rsidP="009061C4">
            <w:pPr>
              <w:jc w:val="right"/>
              <w:rPr>
                <w:b/>
                <w:sz w:val="48"/>
                <w:szCs w:val="48"/>
                <w:u w:val="double"/>
              </w:rPr>
            </w:pPr>
          </w:p>
        </w:tc>
        <w:tc>
          <w:tcPr>
            <w:tcW w:w="3473" w:type="dxa"/>
          </w:tcPr>
          <w:p w14:paraId="291D9D74" w14:textId="77777777" w:rsidR="00DF5505" w:rsidRDefault="00DF5505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046D83" w14:paraId="799BED74" w14:textId="77777777">
        <w:trPr>
          <w:gridAfter w:val="1"/>
          <w:wAfter w:w="1043" w:type="dxa"/>
          <w:trHeight w:val="728"/>
        </w:trPr>
        <w:tc>
          <w:tcPr>
            <w:tcW w:w="6556" w:type="dxa"/>
            <w:gridSpan w:val="2"/>
          </w:tcPr>
          <w:p w14:paraId="39D705D5" w14:textId="77777777" w:rsidR="00046D83" w:rsidRDefault="00046D83" w:rsidP="0096560D">
            <w:pPr>
              <w:jc w:val="center"/>
              <w:rPr>
                <w:b/>
                <w:sz w:val="48"/>
                <w:szCs w:val="48"/>
                <w:u w:val="double"/>
              </w:rPr>
            </w:pPr>
            <w:r>
              <w:rPr>
                <w:b/>
                <w:sz w:val="48"/>
                <w:szCs w:val="48"/>
                <w:u w:val="double"/>
              </w:rPr>
              <w:t>CURRICULUM VITAE</w:t>
            </w:r>
          </w:p>
          <w:p w14:paraId="000157B7" w14:textId="0994D0EA" w:rsidR="00046D83" w:rsidRPr="0096560D" w:rsidRDefault="00046D83">
            <w:pPr>
              <w:pStyle w:val="NoSpacing"/>
              <w:rPr>
                <w:sz w:val="36"/>
                <w:szCs w:val="36"/>
                <w:lang w:val="en-IN"/>
              </w:rPr>
            </w:pPr>
            <w:r>
              <w:rPr>
                <w:sz w:val="36"/>
                <w:szCs w:val="36"/>
              </w:rPr>
              <w:t xml:space="preserve"> </w:t>
            </w:r>
            <w:r>
              <w:rPr>
                <w:sz w:val="36"/>
                <w:szCs w:val="36"/>
                <w:lang w:val="en-IN"/>
              </w:rPr>
              <w:t xml:space="preserve"> </w:t>
            </w:r>
            <w:r w:rsidR="0096560D">
              <w:rPr>
                <w:sz w:val="36"/>
                <w:szCs w:val="36"/>
                <w:lang w:val="en-IN"/>
              </w:rPr>
              <w:t xml:space="preserve">  </w:t>
            </w:r>
            <w:r w:rsidR="007B5AAB">
              <w:rPr>
                <w:sz w:val="36"/>
                <w:szCs w:val="36"/>
              </w:rPr>
              <w:t>RITU MUDGAL</w:t>
            </w:r>
          </w:p>
          <w:p w14:paraId="529072BB" w14:textId="37DEF00A" w:rsidR="00046D83" w:rsidRDefault="00046D83">
            <w:pPr>
              <w:pStyle w:val="NoSpacing"/>
            </w:pPr>
            <w:r>
              <w:t xml:space="preserve">     </w:t>
            </w:r>
            <w:r w:rsidR="007B5AAB">
              <w:t xml:space="preserve"> HNO-202,</w:t>
            </w:r>
            <w:r w:rsidR="00954D38">
              <w:t xml:space="preserve"> </w:t>
            </w:r>
            <w:r w:rsidR="007B5AAB">
              <w:t>Sector-7/A</w:t>
            </w:r>
            <w:r>
              <w:t>,</w:t>
            </w:r>
          </w:p>
          <w:p w14:paraId="1196CCC0" w14:textId="307FFC09" w:rsidR="00046D83" w:rsidRDefault="00046D83">
            <w:pPr>
              <w:pStyle w:val="NoSpacing"/>
            </w:pPr>
            <w:r>
              <w:t xml:space="preserve">   </w:t>
            </w:r>
            <w:r>
              <w:rPr>
                <w:lang w:val="en-IN"/>
              </w:rPr>
              <w:t xml:space="preserve">  </w:t>
            </w:r>
            <w:r>
              <w:t xml:space="preserve"> Faridaba</w:t>
            </w:r>
            <w:r w:rsidR="0096560D">
              <w:t>d,</w:t>
            </w:r>
            <w:r>
              <w:rPr>
                <w:lang w:val="en-IN"/>
              </w:rPr>
              <w:t xml:space="preserve"> </w:t>
            </w:r>
            <w:r>
              <w:t>Haryana.</w:t>
            </w:r>
          </w:p>
          <w:p w14:paraId="61398EDB" w14:textId="77777777" w:rsidR="00046D83" w:rsidRDefault="00046D83">
            <w:pPr>
              <w:pStyle w:val="NoSpacing"/>
            </w:pPr>
            <w:r>
              <w:t xml:space="preserve">    </w:t>
            </w:r>
            <w:r>
              <w:rPr>
                <w:lang w:val="en-IN"/>
              </w:rPr>
              <w:t xml:space="preserve">  </w:t>
            </w:r>
            <w:r>
              <w:t xml:space="preserve">Email </w:t>
            </w:r>
            <w:hyperlink r:id="rId6" w:history="1">
              <w:r w:rsidR="00AD5DEE" w:rsidRPr="00565FF4">
                <w:rPr>
                  <w:rStyle w:val="Hyperlink"/>
                </w:rPr>
                <w:t>Id – ritumudgal11@gmail.com</w:t>
              </w:r>
            </w:hyperlink>
          </w:p>
          <w:p w14:paraId="782A4EBB" w14:textId="77777777" w:rsidR="00046D83" w:rsidRPr="001436C5" w:rsidRDefault="00046D83">
            <w:pPr>
              <w:pStyle w:val="NoSpacing"/>
            </w:pPr>
            <w:r>
              <w:t xml:space="preserve">    </w:t>
            </w:r>
            <w:r>
              <w:rPr>
                <w:lang w:val="en-IN"/>
              </w:rPr>
              <w:t xml:space="preserve">  </w:t>
            </w:r>
            <w:r w:rsidR="007B5AAB">
              <w:t>Phone no- 9</w:t>
            </w:r>
            <w:r w:rsidR="00456599">
              <w:t>315137165</w:t>
            </w:r>
          </w:p>
        </w:tc>
        <w:tc>
          <w:tcPr>
            <w:tcW w:w="3473" w:type="dxa"/>
          </w:tcPr>
          <w:p w14:paraId="0A1B60B6" w14:textId="77777777" w:rsidR="00046D83" w:rsidRDefault="00046D83">
            <w:pPr>
              <w:pStyle w:val="NoSpacing"/>
              <w:rPr>
                <w:b/>
                <w:sz w:val="20"/>
                <w:szCs w:val="20"/>
              </w:rPr>
            </w:pPr>
          </w:p>
          <w:p w14:paraId="5759D47F" w14:textId="77777777" w:rsidR="00046D83" w:rsidRDefault="00046D83">
            <w:pPr>
              <w:pStyle w:val="NoSpacing"/>
              <w:rPr>
                <w:b/>
                <w:sz w:val="20"/>
                <w:szCs w:val="20"/>
              </w:rPr>
            </w:pPr>
          </w:p>
          <w:p w14:paraId="2C39F6B0" w14:textId="77777777" w:rsidR="00046D83" w:rsidRDefault="00046D83">
            <w:pPr>
              <w:pStyle w:val="NoSpacing"/>
              <w:rPr>
                <w:b/>
                <w:sz w:val="20"/>
                <w:szCs w:val="20"/>
              </w:rPr>
            </w:pPr>
          </w:p>
          <w:p w14:paraId="46B97CA7" w14:textId="77777777" w:rsidR="00046D83" w:rsidRDefault="00046D83">
            <w:pPr>
              <w:pStyle w:val="NoSpacing"/>
              <w:rPr>
                <w:b/>
                <w:sz w:val="20"/>
                <w:szCs w:val="20"/>
              </w:rPr>
            </w:pPr>
          </w:p>
          <w:p w14:paraId="54EFEDC8" w14:textId="77777777" w:rsidR="00046D83" w:rsidRDefault="00046D83">
            <w:pPr>
              <w:pStyle w:val="NoSpacing"/>
              <w:rPr>
                <w:b/>
                <w:sz w:val="20"/>
                <w:szCs w:val="20"/>
              </w:rPr>
            </w:pPr>
          </w:p>
          <w:p w14:paraId="1381E6B4" w14:textId="77777777" w:rsidR="00046D83" w:rsidRDefault="00046D83">
            <w:pPr>
              <w:pStyle w:val="NoSpacing"/>
              <w:rPr>
                <w:b/>
                <w:sz w:val="20"/>
                <w:szCs w:val="20"/>
              </w:rPr>
            </w:pPr>
          </w:p>
          <w:p w14:paraId="797C4115" w14:textId="77777777" w:rsidR="00046D83" w:rsidRDefault="00046D83">
            <w:pPr>
              <w:pStyle w:val="NoSpacing"/>
              <w:rPr>
                <w:b/>
                <w:sz w:val="20"/>
                <w:szCs w:val="20"/>
              </w:rPr>
            </w:pPr>
          </w:p>
          <w:p w14:paraId="2ED9BD96" w14:textId="77777777" w:rsidR="00046D83" w:rsidRDefault="00046D83">
            <w:pPr>
              <w:pStyle w:val="NoSpacing"/>
              <w:rPr>
                <w:b/>
                <w:sz w:val="20"/>
                <w:szCs w:val="20"/>
              </w:rPr>
            </w:pPr>
          </w:p>
          <w:p w14:paraId="724B002D" w14:textId="77777777" w:rsidR="00046D83" w:rsidRDefault="00046D83">
            <w:pPr>
              <w:pStyle w:val="NoSpacing"/>
              <w:rPr>
                <w:b/>
                <w:sz w:val="20"/>
                <w:szCs w:val="20"/>
                <w:lang w:val="en-IN"/>
              </w:rPr>
            </w:pPr>
            <w:r>
              <w:rPr>
                <w:b/>
                <w:sz w:val="20"/>
                <w:szCs w:val="20"/>
                <w:lang w:val="en-IN"/>
              </w:rPr>
              <w:t xml:space="preserve">                                           </w:t>
            </w:r>
          </w:p>
          <w:p w14:paraId="4252B2A3" w14:textId="77777777" w:rsidR="00046D83" w:rsidRDefault="00046D83">
            <w:pPr>
              <w:pStyle w:val="NoSpacing"/>
              <w:rPr>
                <w:b/>
                <w:sz w:val="20"/>
                <w:szCs w:val="20"/>
              </w:rPr>
            </w:pPr>
          </w:p>
        </w:tc>
      </w:tr>
      <w:tr w:rsidR="00046D83" w14:paraId="647A4C43" w14:textId="77777777">
        <w:tblPrEx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</w:tblPrEx>
        <w:trPr>
          <w:gridBefore w:val="1"/>
          <w:wBefore w:w="358" w:type="dxa"/>
          <w:trHeight w:val="235"/>
        </w:trPr>
        <w:tc>
          <w:tcPr>
            <w:tcW w:w="10714" w:type="dxa"/>
            <w:gridSpan w:val="3"/>
            <w:shd w:val="solid" w:color="DBE5F1" w:fill="DBE5F1"/>
          </w:tcPr>
          <w:p w14:paraId="6DF17DF7" w14:textId="77777777" w:rsidR="00046D83" w:rsidRDefault="00046D83">
            <w:pPr>
              <w:pStyle w:val="NoSpacing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CAREER OBJECTIVE </w:t>
            </w:r>
          </w:p>
        </w:tc>
      </w:tr>
      <w:tr w:rsidR="00046D83" w14:paraId="3EF6E5C1" w14:textId="77777777">
        <w:tblPrEx>
          <w:tblBorders>
            <w:top w:val="single" w:sz="4" w:space="0" w:color="1E1E1E"/>
            <w:left w:val="none" w:sz="0" w:space="0" w:color="auto"/>
            <w:bottom w:val="none" w:sz="0" w:space="0" w:color="auto"/>
            <w:right w:val="none" w:sz="0" w:space="0" w:color="auto"/>
            <w:insideH w:val="single" w:sz="4" w:space="0" w:color="1E1E1E"/>
            <w:insideV w:val="single" w:sz="4" w:space="0" w:color="1E1E1E"/>
          </w:tblBorders>
        </w:tblPrEx>
        <w:trPr>
          <w:gridBefore w:val="1"/>
          <w:wBefore w:w="358" w:type="dxa"/>
          <w:trHeight w:val="935"/>
        </w:trPr>
        <w:tc>
          <w:tcPr>
            <w:tcW w:w="10714" w:type="dxa"/>
            <w:gridSpan w:val="3"/>
          </w:tcPr>
          <w:p w14:paraId="42CC96F5" w14:textId="77777777" w:rsidR="00046D83" w:rsidRDefault="00046D83">
            <w:pPr>
              <w:spacing w:after="0" w:line="240" w:lineRule="auto"/>
              <w:jc w:val="both"/>
            </w:pPr>
          </w:p>
          <w:p w14:paraId="3DC80F11" w14:textId="353D6627" w:rsidR="00046D83" w:rsidRDefault="00046D83">
            <w:pPr>
              <w:jc w:val="both"/>
              <w:rPr>
                <w:rFonts w:cs="Arial"/>
              </w:rPr>
            </w:pPr>
            <w:r>
              <w:rPr>
                <w:rFonts w:cs="Arial"/>
              </w:rPr>
              <w:t xml:space="preserve">To </w:t>
            </w:r>
            <w:r w:rsidR="005C301B">
              <w:rPr>
                <w:rFonts w:cs="Arial"/>
              </w:rPr>
              <w:t>make my future</w:t>
            </w:r>
            <w:r w:rsidR="00DC0A2E">
              <w:rPr>
                <w:rFonts w:cs="Arial"/>
              </w:rPr>
              <w:t xml:space="preserve"> </w:t>
            </w:r>
            <w:r w:rsidR="005C301B">
              <w:rPr>
                <w:rFonts w:cs="Arial"/>
              </w:rPr>
              <w:t>bright</w:t>
            </w:r>
            <w:r w:rsidR="00DC0A2E">
              <w:rPr>
                <w:rFonts w:cs="Arial"/>
              </w:rPr>
              <w:t>er</w:t>
            </w:r>
            <w:r w:rsidR="005C301B">
              <w:rPr>
                <w:rFonts w:cs="Arial"/>
              </w:rPr>
              <w:t xml:space="preserve"> in the field of education</w:t>
            </w:r>
            <w:r>
              <w:rPr>
                <w:rFonts w:cs="Arial"/>
              </w:rPr>
              <w:t xml:space="preserve"> by exploring my skill</w:t>
            </w:r>
            <w:r w:rsidR="005C301B">
              <w:rPr>
                <w:rFonts w:cs="Arial"/>
              </w:rPr>
              <w:t>s</w:t>
            </w:r>
            <w:r>
              <w:rPr>
                <w:rFonts w:cs="Arial"/>
              </w:rPr>
              <w:t xml:space="preserve"> and working hard for the constant growth of </w:t>
            </w:r>
            <w:r w:rsidR="005C301B">
              <w:rPr>
                <w:rFonts w:cs="Arial"/>
              </w:rPr>
              <w:t xml:space="preserve">my institute/college’s </w:t>
            </w:r>
            <w:r>
              <w:rPr>
                <w:rFonts w:cs="Arial"/>
              </w:rPr>
              <w:t>status &amp; value as well as my personal growth.</w:t>
            </w:r>
          </w:p>
        </w:tc>
      </w:tr>
    </w:tbl>
    <w:p w14:paraId="20D8EA24" w14:textId="77777777" w:rsidR="00046D83" w:rsidRDefault="00046D83">
      <w:pPr>
        <w:spacing w:after="0" w:line="240" w:lineRule="auto"/>
      </w:pPr>
    </w:p>
    <w:tbl>
      <w:tblPr>
        <w:tblW w:w="0" w:type="auto"/>
        <w:tblInd w:w="108" w:type="dxa"/>
        <w:tblBorders>
          <w:top w:val="single" w:sz="4" w:space="0" w:color="1E1E1E"/>
          <w:left w:val="single" w:sz="4" w:space="0" w:color="1E1E1E"/>
          <w:bottom w:val="single" w:sz="4" w:space="0" w:color="1E1E1E"/>
          <w:right w:val="single" w:sz="4" w:space="0" w:color="1E1E1E"/>
          <w:insideH w:val="single" w:sz="4" w:space="0" w:color="1E1E1E"/>
          <w:insideV w:val="single" w:sz="4" w:space="0" w:color="1E1E1E"/>
        </w:tblBorders>
        <w:tblLayout w:type="fixed"/>
        <w:tblLook w:val="0000" w:firstRow="0" w:lastRow="0" w:firstColumn="0" w:lastColumn="0" w:noHBand="0" w:noVBand="0"/>
      </w:tblPr>
      <w:tblGrid>
        <w:gridCol w:w="1411"/>
        <w:gridCol w:w="2205"/>
        <w:gridCol w:w="2293"/>
        <w:gridCol w:w="1764"/>
        <w:gridCol w:w="1852"/>
      </w:tblGrid>
      <w:tr w:rsidR="00D44B08" w14:paraId="3E5A3486" w14:textId="77777777" w:rsidTr="001436C5">
        <w:trPr>
          <w:trHeight w:val="512"/>
        </w:trPr>
        <w:tc>
          <w:tcPr>
            <w:tcW w:w="1411" w:type="dxa"/>
            <w:tcBorders>
              <w:top w:val="single" w:sz="4" w:space="0" w:color="1E1E1E"/>
              <w:bottom w:val="single" w:sz="4" w:space="0" w:color="1E1E1E"/>
            </w:tcBorders>
          </w:tcPr>
          <w:p w14:paraId="427B1BB1" w14:textId="77777777" w:rsidR="00D44B08" w:rsidRDefault="00D44B08">
            <w:pPr>
              <w:pStyle w:val="NoSpacing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Qualification</w:t>
            </w:r>
          </w:p>
        </w:tc>
        <w:tc>
          <w:tcPr>
            <w:tcW w:w="2205" w:type="dxa"/>
            <w:tcBorders>
              <w:top w:val="single" w:sz="4" w:space="0" w:color="1E1E1E"/>
              <w:bottom w:val="single" w:sz="4" w:space="0" w:color="1E1E1E"/>
            </w:tcBorders>
          </w:tcPr>
          <w:p w14:paraId="07E23BCE" w14:textId="77777777" w:rsidR="00D44B08" w:rsidRDefault="00D44B08">
            <w:pPr>
              <w:pStyle w:val="NoSpacing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University/Board</w:t>
            </w:r>
          </w:p>
        </w:tc>
        <w:tc>
          <w:tcPr>
            <w:tcW w:w="2293" w:type="dxa"/>
            <w:tcBorders>
              <w:top w:val="single" w:sz="4" w:space="0" w:color="1E1E1E"/>
              <w:bottom w:val="single" w:sz="4" w:space="0" w:color="1E1E1E"/>
            </w:tcBorders>
          </w:tcPr>
          <w:p w14:paraId="0D1D13E6" w14:textId="77777777" w:rsidR="00D44B08" w:rsidRDefault="00D44B08">
            <w:pPr>
              <w:pStyle w:val="NoSpacing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College/School</w:t>
            </w:r>
          </w:p>
        </w:tc>
        <w:tc>
          <w:tcPr>
            <w:tcW w:w="1764" w:type="dxa"/>
            <w:tcBorders>
              <w:top w:val="single" w:sz="4" w:space="0" w:color="1E1E1E"/>
              <w:bottom w:val="single" w:sz="4" w:space="0" w:color="1E1E1E"/>
            </w:tcBorders>
          </w:tcPr>
          <w:p w14:paraId="2F910BAA" w14:textId="77777777" w:rsidR="00D44B08" w:rsidRDefault="00D44B08">
            <w:pPr>
              <w:pStyle w:val="NoSpacing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Year of Passing</w:t>
            </w:r>
          </w:p>
        </w:tc>
        <w:tc>
          <w:tcPr>
            <w:tcW w:w="1852" w:type="dxa"/>
            <w:tcBorders>
              <w:top w:val="single" w:sz="4" w:space="0" w:color="1E1E1E"/>
              <w:bottom w:val="single" w:sz="4" w:space="0" w:color="1E1E1E"/>
            </w:tcBorders>
          </w:tcPr>
          <w:p w14:paraId="6A793992" w14:textId="77777777" w:rsidR="00D44B08" w:rsidRDefault="00D44B08">
            <w:pPr>
              <w:pStyle w:val="NoSpacing"/>
              <w:jc w:val="center"/>
              <w:rPr>
                <w:b/>
                <w:u w:val="single"/>
              </w:rPr>
            </w:pPr>
            <w:r>
              <w:rPr>
                <w:b/>
                <w:u w:val="single"/>
              </w:rPr>
              <w:t>Specialization</w:t>
            </w:r>
          </w:p>
        </w:tc>
      </w:tr>
      <w:tr w:rsidR="00D44B08" w14:paraId="7BF4BA98" w14:textId="77777777" w:rsidTr="001436C5">
        <w:trPr>
          <w:trHeight w:val="368"/>
        </w:trPr>
        <w:tc>
          <w:tcPr>
            <w:tcW w:w="1411" w:type="dxa"/>
            <w:tcBorders>
              <w:top w:val="single" w:sz="4" w:space="0" w:color="1E1E1E"/>
              <w:bottom w:val="single" w:sz="4" w:space="0" w:color="1E1E1E"/>
            </w:tcBorders>
          </w:tcPr>
          <w:p w14:paraId="259DBCDE" w14:textId="77777777" w:rsidR="00D44B08" w:rsidRDefault="00D44B08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Ph. D</w:t>
            </w:r>
          </w:p>
        </w:tc>
        <w:tc>
          <w:tcPr>
            <w:tcW w:w="2205" w:type="dxa"/>
            <w:tcBorders>
              <w:top w:val="single" w:sz="4" w:space="0" w:color="1E1E1E"/>
              <w:bottom w:val="single" w:sz="4" w:space="0" w:color="1E1E1E"/>
            </w:tcBorders>
          </w:tcPr>
          <w:p w14:paraId="2F634F5D" w14:textId="77777777" w:rsidR="00D44B08" w:rsidRDefault="00D44B08">
            <w:pPr>
              <w:pStyle w:val="NoSpacing"/>
              <w:jc w:val="center"/>
            </w:pPr>
            <w:r>
              <w:t>MANAV RACHNA INTERNATIONAL UNIVERSITY</w:t>
            </w:r>
          </w:p>
        </w:tc>
        <w:tc>
          <w:tcPr>
            <w:tcW w:w="2293" w:type="dxa"/>
            <w:tcBorders>
              <w:top w:val="single" w:sz="4" w:space="0" w:color="1E1E1E"/>
              <w:bottom w:val="single" w:sz="4" w:space="0" w:color="1E1E1E"/>
            </w:tcBorders>
          </w:tcPr>
          <w:p w14:paraId="0FE87DE7" w14:textId="77777777" w:rsidR="00D44B08" w:rsidRDefault="00D44B08">
            <w:pPr>
              <w:pStyle w:val="NoSpacing"/>
              <w:jc w:val="center"/>
            </w:pPr>
            <w:r>
              <w:t>MRIIS</w:t>
            </w:r>
          </w:p>
        </w:tc>
        <w:tc>
          <w:tcPr>
            <w:tcW w:w="1764" w:type="dxa"/>
            <w:tcBorders>
              <w:top w:val="single" w:sz="4" w:space="0" w:color="1E1E1E"/>
              <w:bottom w:val="single" w:sz="4" w:space="0" w:color="1E1E1E"/>
            </w:tcBorders>
          </w:tcPr>
          <w:p w14:paraId="6532B599" w14:textId="77777777" w:rsidR="00D44B08" w:rsidRDefault="00D44B08">
            <w:pPr>
              <w:pStyle w:val="NoSpacing"/>
              <w:jc w:val="center"/>
            </w:pPr>
            <w:r>
              <w:t>PURSUING</w:t>
            </w:r>
          </w:p>
        </w:tc>
        <w:tc>
          <w:tcPr>
            <w:tcW w:w="1852" w:type="dxa"/>
            <w:tcBorders>
              <w:top w:val="single" w:sz="4" w:space="0" w:color="1E1E1E"/>
              <w:bottom w:val="single" w:sz="4" w:space="0" w:color="1E1E1E"/>
            </w:tcBorders>
          </w:tcPr>
          <w:p w14:paraId="656D8EA3" w14:textId="77777777" w:rsidR="00D44B08" w:rsidRDefault="00D44B08">
            <w:pPr>
              <w:pStyle w:val="NoSpacing"/>
              <w:jc w:val="center"/>
            </w:pPr>
            <w:r>
              <w:t>MARKETING</w:t>
            </w:r>
          </w:p>
        </w:tc>
      </w:tr>
      <w:tr w:rsidR="00D44B08" w14:paraId="66887725" w14:textId="77777777" w:rsidTr="001436C5">
        <w:trPr>
          <w:trHeight w:val="368"/>
        </w:trPr>
        <w:tc>
          <w:tcPr>
            <w:tcW w:w="1411" w:type="dxa"/>
            <w:tcBorders>
              <w:top w:val="single" w:sz="4" w:space="0" w:color="1E1E1E"/>
              <w:bottom w:val="single" w:sz="4" w:space="0" w:color="1E1E1E"/>
            </w:tcBorders>
          </w:tcPr>
          <w:p w14:paraId="76A74689" w14:textId="77777777" w:rsidR="00D44B08" w:rsidRDefault="00D44B08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MBA</w:t>
            </w:r>
          </w:p>
        </w:tc>
        <w:tc>
          <w:tcPr>
            <w:tcW w:w="2205" w:type="dxa"/>
            <w:tcBorders>
              <w:top w:val="single" w:sz="4" w:space="0" w:color="1E1E1E"/>
              <w:bottom w:val="single" w:sz="4" w:space="0" w:color="1E1E1E"/>
            </w:tcBorders>
          </w:tcPr>
          <w:p w14:paraId="0A49F693" w14:textId="77777777" w:rsidR="00D44B08" w:rsidRDefault="00D44B08">
            <w:pPr>
              <w:pStyle w:val="NoSpacing"/>
              <w:jc w:val="center"/>
            </w:pPr>
            <w:r>
              <w:t>MDU</w:t>
            </w:r>
          </w:p>
        </w:tc>
        <w:tc>
          <w:tcPr>
            <w:tcW w:w="2293" w:type="dxa"/>
            <w:tcBorders>
              <w:top w:val="single" w:sz="4" w:space="0" w:color="1E1E1E"/>
              <w:bottom w:val="single" w:sz="4" w:space="0" w:color="1E1E1E"/>
            </w:tcBorders>
          </w:tcPr>
          <w:p w14:paraId="5285222B" w14:textId="77777777" w:rsidR="00D44B08" w:rsidRDefault="00D44B08">
            <w:pPr>
              <w:pStyle w:val="NoSpacing"/>
              <w:jc w:val="center"/>
            </w:pPr>
            <w:r>
              <w:t>Rawal Institutions</w:t>
            </w:r>
          </w:p>
        </w:tc>
        <w:tc>
          <w:tcPr>
            <w:tcW w:w="1764" w:type="dxa"/>
            <w:tcBorders>
              <w:top w:val="single" w:sz="4" w:space="0" w:color="1E1E1E"/>
              <w:bottom w:val="single" w:sz="4" w:space="0" w:color="1E1E1E"/>
            </w:tcBorders>
          </w:tcPr>
          <w:p w14:paraId="587CB15F" w14:textId="77777777" w:rsidR="00D44B08" w:rsidRDefault="00D44B08">
            <w:pPr>
              <w:pStyle w:val="NoSpacing"/>
              <w:jc w:val="center"/>
            </w:pPr>
            <w:r>
              <w:t>2017</w:t>
            </w:r>
          </w:p>
        </w:tc>
        <w:tc>
          <w:tcPr>
            <w:tcW w:w="1852" w:type="dxa"/>
            <w:tcBorders>
              <w:top w:val="single" w:sz="4" w:space="0" w:color="1E1E1E"/>
              <w:bottom w:val="single" w:sz="4" w:space="0" w:color="1E1E1E"/>
            </w:tcBorders>
          </w:tcPr>
          <w:p w14:paraId="42AD7CFA" w14:textId="77777777" w:rsidR="00D44B08" w:rsidRDefault="00D44B08">
            <w:pPr>
              <w:pStyle w:val="NoSpacing"/>
              <w:jc w:val="center"/>
            </w:pPr>
            <w:r>
              <w:t>HR/ MARKETING</w:t>
            </w:r>
          </w:p>
        </w:tc>
      </w:tr>
      <w:tr w:rsidR="00D44B08" w14:paraId="69C67236" w14:textId="77777777" w:rsidTr="001436C5">
        <w:trPr>
          <w:trHeight w:val="575"/>
        </w:trPr>
        <w:tc>
          <w:tcPr>
            <w:tcW w:w="1411" w:type="dxa"/>
            <w:tcBorders>
              <w:top w:val="single" w:sz="4" w:space="0" w:color="1E1E1E"/>
              <w:bottom w:val="single" w:sz="4" w:space="0" w:color="1E1E1E"/>
            </w:tcBorders>
          </w:tcPr>
          <w:p w14:paraId="1C4FA1B5" w14:textId="77777777" w:rsidR="00D44B08" w:rsidRDefault="00D44B08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BBA</w:t>
            </w:r>
          </w:p>
        </w:tc>
        <w:tc>
          <w:tcPr>
            <w:tcW w:w="2205" w:type="dxa"/>
            <w:tcBorders>
              <w:top w:val="single" w:sz="4" w:space="0" w:color="1E1E1E"/>
              <w:bottom w:val="single" w:sz="4" w:space="0" w:color="1E1E1E"/>
            </w:tcBorders>
          </w:tcPr>
          <w:p w14:paraId="35FB595F" w14:textId="77777777" w:rsidR="00D44B08" w:rsidRDefault="00D44B08">
            <w:pPr>
              <w:pStyle w:val="NoSpacing"/>
              <w:jc w:val="center"/>
            </w:pPr>
            <w:r>
              <w:t>MDU</w:t>
            </w:r>
          </w:p>
        </w:tc>
        <w:tc>
          <w:tcPr>
            <w:tcW w:w="2293" w:type="dxa"/>
            <w:tcBorders>
              <w:top w:val="single" w:sz="4" w:space="0" w:color="1E1E1E"/>
              <w:bottom w:val="single" w:sz="4" w:space="0" w:color="1E1E1E"/>
            </w:tcBorders>
          </w:tcPr>
          <w:p w14:paraId="06A06955" w14:textId="77777777" w:rsidR="00D44B08" w:rsidRDefault="00D44B08">
            <w:pPr>
              <w:pStyle w:val="NoSpacing"/>
              <w:jc w:val="center"/>
            </w:pPr>
            <w:r>
              <w:t>D.A.V Institute of Management</w:t>
            </w:r>
          </w:p>
        </w:tc>
        <w:tc>
          <w:tcPr>
            <w:tcW w:w="1764" w:type="dxa"/>
            <w:tcBorders>
              <w:top w:val="single" w:sz="4" w:space="0" w:color="1E1E1E"/>
              <w:bottom w:val="single" w:sz="4" w:space="0" w:color="1E1E1E"/>
            </w:tcBorders>
          </w:tcPr>
          <w:p w14:paraId="52F590DC" w14:textId="77777777" w:rsidR="00D44B08" w:rsidRDefault="00D44B08">
            <w:pPr>
              <w:pStyle w:val="NoSpacing"/>
              <w:jc w:val="center"/>
            </w:pPr>
            <w:r>
              <w:t>2015</w:t>
            </w:r>
          </w:p>
        </w:tc>
        <w:tc>
          <w:tcPr>
            <w:tcW w:w="1852" w:type="dxa"/>
            <w:tcBorders>
              <w:top w:val="single" w:sz="4" w:space="0" w:color="1E1E1E"/>
              <w:bottom w:val="single" w:sz="4" w:space="0" w:color="1E1E1E"/>
            </w:tcBorders>
          </w:tcPr>
          <w:p w14:paraId="31C31D7E" w14:textId="77777777" w:rsidR="00D44B08" w:rsidRDefault="00D44B08">
            <w:pPr>
              <w:pStyle w:val="NoSpacing"/>
              <w:jc w:val="center"/>
            </w:pPr>
            <w:r>
              <w:t>MANAGEMENT</w:t>
            </w:r>
          </w:p>
        </w:tc>
      </w:tr>
      <w:tr w:rsidR="00D44B08" w14:paraId="1863C088" w14:textId="77777777" w:rsidTr="001436C5">
        <w:trPr>
          <w:trHeight w:val="332"/>
        </w:trPr>
        <w:tc>
          <w:tcPr>
            <w:tcW w:w="1411" w:type="dxa"/>
            <w:tcBorders>
              <w:top w:val="single" w:sz="4" w:space="0" w:color="1E1E1E"/>
              <w:bottom w:val="single" w:sz="4" w:space="0" w:color="1E1E1E"/>
            </w:tcBorders>
          </w:tcPr>
          <w:p w14:paraId="7D1860D9" w14:textId="77777777" w:rsidR="00D44B08" w:rsidRDefault="00D44B08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XII</w:t>
            </w:r>
          </w:p>
        </w:tc>
        <w:tc>
          <w:tcPr>
            <w:tcW w:w="2205" w:type="dxa"/>
            <w:tcBorders>
              <w:top w:val="single" w:sz="4" w:space="0" w:color="1E1E1E"/>
              <w:bottom w:val="single" w:sz="4" w:space="0" w:color="1E1E1E"/>
            </w:tcBorders>
          </w:tcPr>
          <w:p w14:paraId="2B485FDE" w14:textId="77777777" w:rsidR="00D44B08" w:rsidRDefault="00D44B08">
            <w:pPr>
              <w:pStyle w:val="NoSpacing"/>
              <w:jc w:val="center"/>
            </w:pPr>
            <w:r>
              <w:t>C.B.</w:t>
            </w:r>
            <w:proofErr w:type="gramStart"/>
            <w:r>
              <w:t>S.E</w:t>
            </w:r>
            <w:proofErr w:type="gramEnd"/>
          </w:p>
        </w:tc>
        <w:tc>
          <w:tcPr>
            <w:tcW w:w="2293" w:type="dxa"/>
            <w:tcBorders>
              <w:top w:val="single" w:sz="4" w:space="0" w:color="1E1E1E"/>
              <w:bottom w:val="single" w:sz="4" w:space="0" w:color="1E1E1E"/>
            </w:tcBorders>
          </w:tcPr>
          <w:p w14:paraId="12928505" w14:textId="77777777" w:rsidR="00D44B08" w:rsidRDefault="00D44B08">
            <w:pPr>
              <w:pStyle w:val="NoSpacing"/>
              <w:jc w:val="center"/>
            </w:pPr>
            <w:r>
              <w:t>St. John’s School</w:t>
            </w:r>
          </w:p>
        </w:tc>
        <w:tc>
          <w:tcPr>
            <w:tcW w:w="1764" w:type="dxa"/>
            <w:tcBorders>
              <w:top w:val="single" w:sz="4" w:space="0" w:color="1E1E1E"/>
              <w:bottom w:val="single" w:sz="4" w:space="0" w:color="1E1E1E"/>
            </w:tcBorders>
          </w:tcPr>
          <w:p w14:paraId="1A05BB3A" w14:textId="77777777" w:rsidR="00D44B08" w:rsidRDefault="00D44B08">
            <w:pPr>
              <w:pStyle w:val="NoSpacing"/>
              <w:jc w:val="center"/>
            </w:pPr>
            <w:r>
              <w:t>2012</w:t>
            </w:r>
          </w:p>
        </w:tc>
        <w:tc>
          <w:tcPr>
            <w:tcW w:w="1852" w:type="dxa"/>
            <w:tcBorders>
              <w:top w:val="single" w:sz="4" w:space="0" w:color="1E1E1E"/>
              <w:bottom w:val="single" w:sz="4" w:space="0" w:color="1E1E1E"/>
            </w:tcBorders>
          </w:tcPr>
          <w:p w14:paraId="68EC7290" w14:textId="77777777" w:rsidR="00D44B08" w:rsidRDefault="00D44B08">
            <w:pPr>
              <w:pStyle w:val="NoSpacing"/>
              <w:jc w:val="center"/>
            </w:pPr>
            <w:r>
              <w:t>COMMERCE</w:t>
            </w:r>
          </w:p>
        </w:tc>
      </w:tr>
      <w:tr w:rsidR="00D44B08" w14:paraId="12E036B2" w14:textId="77777777" w:rsidTr="001436C5">
        <w:trPr>
          <w:trHeight w:val="377"/>
        </w:trPr>
        <w:tc>
          <w:tcPr>
            <w:tcW w:w="1411" w:type="dxa"/>
            <w:tcBorders>
              <w:top w:val="single" w:sz="4" w:space="0" w:color="1E1E1E"/>
              <w:bottom w:val="single" w:sz="4" w:space="0" w:color="1E1E1E"/>
            </w:tcBorders>
          </w:tcPr>
          <w:p w14:paraId="45DDF148" w14:textId="77777777" w:rsidR="00D44B08" w:rsidRDefault="00D44B08">
            <w:pPr>
              <w:pStyle w:val="NoSpacing"/>
              <w:jc w:val="center"/>
              <w:rPr>
                <w:b/>
              </w:rPr>
            </w:pPr>
            <w:r>
              <w:rPr>
                <w:b/>
              </w:rPr>
              <w:t>X</w:t>
            </w:r>
          </w:p>
        </w:tc>
        <w:tc>
          <w:tcPr>
            <w:tcW w:w="2205" w:type="dxa"/>
            <w:tcBorders>
              <w:top w:val="single" w:sz="4" w:space="0" w:color="1E1E1E"/>
              <w:bottom w:val="single" w:sz="4" w:space="0" w:color="1E1E1E"/>
            </w:tcBorders>
          </w:tcPr>
          <w:p w14:paraId="6E7E22C2" w14:textId="77777777" w:rsidR="00D44B08" w:rsidRDefault="00D44B08">
            <w:pPr>
              <w:pStyle w:val="NoSpacing"/>
              <w:jc w:val="center"/>
            </w:pPr>
            <w:r>
              <w:t>C.B.</w:t>
            </w:r>
            <w:proofErr w:type="gramStart"/>
            <w:r>
              <w:t>S.E</w:t>
            </w:r>
            <w:proofErr w:type="gramEnd"/>
          </w:p>
        </w:tc>
        <w:tc>
          <w:tcPr>
            <w:tcW w:w="2293" w:type="dxa"/>
            <w:tcBorders>
              <w:top w:val="single" w:sz="4" w:space="0" w:color="1E1E1E"/>
              <w:bottom w:val="single" w:sz="4" w:space="0" w:color="1E1E1E"/>
            </w:tcBorders>
          </w:tcPr>
          <w:p w14:paraId="780850E1" w14:textId="77777777" w:rsidR="00D44B08" w:rsidRDefault="00D44B08">
            <w:pPr>
              <w:pStyle w:val="NoSpacing"/>
              <w:jc w:val="center"/>
            </w:pPr>
            <w:r>
              <w:t>St. John’s School</w:t>
            </w:r>
          </w:p>
        </w:tc>
        <w:tc>
          <w:tcPr>
            <w:tcW w:w="1764" w:type="dxa"/>
            <w:tcBorders>
              <w:top w:val="single" w:sz="4" w:space="0" w:color="1E1E1E"/>
              <w:bottom w:val="single" w:sz="4" w:space="0" w:color="1E1E1E"/>
            </w:tcBorders>
          </w:tcPr>
          <w:p w14:paraId="7213B0DC" w14:textId="77777777" w:rsidR="00D44B08" w:rsidRDefault="00D44B08">
            <w:pPr>
              <w:pStyle w:val="NoSpacing"/>
              <w:jc w:val="center"/>
            </w:pPr>
            <w:r>
              <w:t>2010</w:t>
            </w:r>
          </w:p>
        </w:tc>
        <w:tc>
          <w:tcPr>
            <w:tcW w:w="1852" w:type="dxa"/>
            <w:tcBorders>
              <w:top w:val="single" w:sz="4" w:space="0" w:color="1E1E1E"/>
              <w:bottom w:val="single" w:sz="4" w:space="0" w:color="1E1E1E"/>
            </w:tcBorders>
          </w:tcPr>
          <w:p w14:paraId="7874E220" w14:textId="77777777" w:rsidR="00D44B08" w:rsidRDefault="00D44B08">
            <w:pPr>
              <w:pStyle w:val="NoSpacing"/>
              <w:jc w:val="center"/>
            </w:pPr>
            <w:r>
              <w:t>ALL</w:t>
            </w:r>
          </w:p>
        </w:tc>
      </w:tr>
    </w:tbl>
    <w:p w14:paraId="3E9EFDC4" w14:textId="77777777" w:rsidR="00046D83" w:rsidRDefault="00046D83">
      <w:pPr>
        <w:pStyle w:val="NoSpacing"/>
        <w:jc w:val="both"/>
      </w:pPr>
    </w:p>
    <w:tbl>
      <w:tblPr>
        <w:tblW w:w="0" w:type="auto"/>
        <w:tblInd w:w="108" w:type="dxa"/>
        <w:tblBorders>
          <w:bottom w:val="single" w:sz="4" w:space="0" w:color="1E1E1E"/>
          <w:insideH w:val="single" w:sz="4" w:space="0" w:color="1E1E1E"/>
          <w:insideV w:val="single" w:sz="4" w:space="0" w:color="1E1E1E"/>
        </w:tblBorders>
        <w:shd w:val="solid" w:color="DBE5F1" w:fill="auto"/>
        <w:tblLayout w:type="fixed"/>
        <w:tblLook w:val="0000" w:firstRow="0" w:lastRow="0" w:firstColumn="0" w:lastColumn="0" w:noHBand="0" w:noVBand="0"/>
      </w:tblPr>
      <w:tblGrid>
        <w:gridCol w:w="10800"/>
      </w:tblGrid>
      <w:tr w:rsidR="00046D83" w14:paraId="0BC699B1" w14:textId="77777777">
        <w:trPr>
          <w:trHeight w:val="281"/>
        </w:trPr>
        <w:tc>
          <w:tcPr>
            <w:tcW w:w="10800" w:type="dxa"/>
            <w:shd w:val="solid" w:color="DBE5F1" w:fill="auto"/>
          </w:tcPr>
          <w:p w14:paraId="747A1D65" w14:textId="77777777" w:rsidR="00046D83" w:rsidRDefault="00046D83">
            <w:pPr>
              <w:pStyle w:val="NoSpacing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COMPUTER PROFICIENCY</w:t>
            </w:r>
          </w:p>
        </w:tc>
      </w:tr>
    </w:tbl>
    <w:p w14:paraId="5D02C14A" w14:textId="77777777" w:rsidR="00046D83" w:rsidRDefault="00046D83">
      <w:pPr>
        <w:pStyle w:val="ListParagraph"/>
        <w:spacing w:after="0" w:line="240" w:lineRule="auto"/>
        <w:ind w:left="1440"/>
        <w:rPr>
          <w:rFonts w:cs="Arial"/>
          <w:sz w:val="20"/>
          <w:szCs w:val="20"/>
        </w:rPr>
      </w:pPr>
    </w:p>
    <w:p w14:paraId="4DBE113E" w14:textId="341C3C54" w:rsidR="00046D83" w:rsidRDefault="00046D83">
      <w:pPr>
        <w:pStyle w:val="ListParagraph"/>
        <w:numPr>
          <w:ilvl w:val="0"/>
          <w:numId w:val="1"/>
        </w:numPr>
        <w:spacing w:after="0" w:line="240" w:lineRule="auto"/>
        <w:rPr>
          <w:rFonts w:cs="Arial"/>
        </w:rPr>
      </w:pPr>
      <w:r>
        <w:rPr>
          <w:rFonts w:cs="Arial"/>
        </w:rPr>
        <w:t>Proficient in MS Word,</w:t>
      </w:r>
      <w:r w:rsidR="0045658D">
        <w:rPr>
          <w:rFonts w:cs="Arial"/>
        </w:rPr>
        <w:t xml:space="preserve"> </w:t>
      </w:r>
      <w:r>
        <w:rPr>
          <w:rFonts w:cs="Arial"/>
        </w:rPr>
        <w:t xml:space="preserve">PowerPoint, Excel </w:t>
      </w:r>
    </w:p>
    <w:p w14:paraId="0FA85DCE" w14:textId="77777777" w:rsidR="00046D83" w:rsidRDefault="00046D83">
      <w:pPr>
        <w:pStyle w:val="ListParagraph"/>
        <w:numPr>
          <w:ilvl w:val="0"/>
          <w:numId w:val="1"/>
        </w:numPr>
        <w:spacing w:after="0" w:line="240" w:lineRule="auto"/>
        <w:rPr>
          <w:rFonts w:cs="Arial"/>
        </w:rPr>
      </w:pPr>
      <w:r>
        <w:rPr>
          <w:rFonts w:cs="Arial"/>
        </w:rPr>
        <w:t>Outlook.</w:t>
      </w:r>
    </w:p>
    <w:p w14:paraId="492358FD" w14:textId="77777777" w:rsidR="00046D83" w:rsidRDefault="00046D83">
      <w:pPr>
        <w:pStyle w:val="ListParagraph"/>
        <w:numPr>
          <w:ilvl w:val="0"/>
          <w:numId w:val="1"/>
        </w:numPr>
        <w:spacing w:after="0" w:line="240" w:lineRule="auto"/>
        <w:rPr>
          <w:rFonts w:cs="Arial"/>
        </w:rPr>
      </w:pPr>
      <w:r>
        <w:rPr>
          <w:rFonts w:cs="Arial"/>
        </w:rPr>
        <w:t>Internet surfing.</w:t>
      </w:r>
    </w:p>
    <w:p w14:paraId="6C19C1BE" w14:textId="77777777" w:rsidR="00046D83" w:rsidRDefault="00046D83">
      <w:pPr>
        <w:pStyle w:val="ListParagraph"/>
        <w:numPr>
          <w:ilvl w:val="0"/>
          <w:numId w:val="1"/>
        </w:numPr>
        <w:spacing w:after="0" w:line="240" w:lineRule="auto"/>
        <w:rPr>
          <w:rFonts w:cs="Arial"/>
        </w:rPr>
      </w:pPr>
      <w:r>
        <w:rPr>
          <w:rFonts w:cs="Arial"/>
        </w:rPr>
        <w:t>E-mail.</w:t>
      </w:r>
    </w:p>
    <w:p w14:paraId="332A7C14" w14:textId="77777777" w:rsidR="00046D83" w:rsidRDefault="00046D83">
      <w:pPr>
        <w:pStyle w:val="ListParagraph"/>
        <w:spacing w:after="0" w:line="240" w:lineRule="auto"/>
        <w:ind w:left="0"/>
        <w:rPr>
          <w:rFonts w:cs="Arial"/>
        </w:rPr>
      </w:pPr>
    </w:p>
    <w:tbl>
      <w:tblPr>
        <w:tblW w:w="0" w:type="auto"/>
        <w:tblInd w:w="108" w:type="dxa"/>
        <w:tblBorders>
          <w:bottom w:val="single" w:sz="4" w:space="0" w:color="1E1E1E"/>
          <w:insideH w:val="single" w:sz="4" w:space="0" w:color="1E1E1E"/>
          <w:insideV w:val="single" w:sz="4" w:space="0" w:color="1E1E1E"/>
        </w:tblBorders>
        <w:shd w:val="solid" w:color="DBE5F1" w:fill="auto"/>
        <w:tblLayout w:type="fixed"/>
        <w:tblLook w:val="0000" w:firstRow="0" w:lastRow="0" w:firstColumn="0" w:lastColumn="0" w:noHBand="0" w:noVBand="0"/>
      </w:tblPr>
      <w:tblGrid>
        <w:gridCol w:w="10800"/>
      </w:tblGrid>
      <w:tr w:rsidR="00046D83" w14:paraId="547AB650" w14:textId="77777777">
        <w:trPr>
          <w:trHeight w:val="299"/>
        </w:trPr>
        <w:tc>
          <w:tcPr>
            <w:tcW w:w="10800" w:type="dxa"/>
            <w:shd w:val="solid" w:color="DBE5F1" w:fill="auto"/>
          </w:tcPr>
          <w:p w14:paraId="7FE6CE06" w14:textId="77777777" w:rsidR="00046D83" w:rsidRPr="00584E69" w:rsidRDefault="005C301B">
            <w:pPr>
              <w:pStyle w:val="NoSpacing"/>
              <w:jc w:val="both"/>
              <w:rPr>
                <w:b/>
                <w:sz w:val="28"/>
                <w:szCs w:val="28"/>
              </w:rPr>
            </w:pPr>
            <w:r w:rsidRPr="00584E69">
              <w:rPr>
                <w:b/>
                <w:sz w:val="28"/>
                <w:szCs w:val="28"/>
              </w:rPr>
              <w:t>Job Details</w:t>
            </w:r>
          </w:p>
        </w:tc>
      </w:tr>
    </w:tbl>
    <w:p w14:paraId="3BC3DE5D" w14:textId="400C096C" w:rsidR="00C1775B" w:rsidRDefault="00C1775B">
      <w:pPr>
        <w:pStyle w:val="Default"/>
        <w:tabs>
          <w:tab w:val="right" w:pos="10800"/>
        </w:tabs>
        <w:jc w:val="both"/>
        <w:rPr>
          <w:rFonts w:ascii="Calibri" w:hAnsi="Calibri"/>
          <w:b/>
          <w:sz w:val="32"/>
          <w:szCs w:val="32"/>
          <w:u w:val="single"/>
        </w:rPr>
      </w:pPr>
      <w:r>
        <w:rPr>
          <w:rFonts w:ascii="Calibri" w:hAnsi="Calibri"/>
          <w:b/>
          <w:sz w:val="32"/>
          <w:szCs w:val="32"/>
          <w:u w:val="single"/>
        </w:rPr>
        <w:t xml:space="preserve">Total work experience in education sector </w:t>
      </w:r>
      <w:r w:rsidR="00A14423">
        <w:rPr>
          <w:rFonts w:ascii="Calibri" w:hAnsi="Calibri"/>
          <w:b/>
          <w:sz w:val="32"/>
          <w:szCs w:val="32"/>
          <w:u w:val="single"/>
        </w:rPr>
        <w:t>3</w:t>
      </w:r>
      <w:r w:rsidR="00814376">
        <w:rPr>
          <w:rFonts w:ascii="Calibri" w:hAnsi="Calibri"/>
          <w:b/>
          <w:sz w:val="32"/>
          <w:szCs w:val="32"/>
          <w:u w:val="single"/>
        </w:rPr>
        <w:t xml:space="preserve">.6 </w:t>
      </w:r>
      <w:r>
        <w:rPr>
          <w:rFonts w:ascii="Calibri" w:hAnsi="Calibri"/>
          <w:b/>
          <w:sz w:val="32"/>
          <w:szCs w:val="32"/>
          <w:u w:val="single"/>
        </w:rPr>
        <w:t>years</w:t>
      </w:r>
    </w:p>
    <w:p w14:paraId="02B0F7E7" w14:textId="5BA3F391" w:rsidR="00046D83" w:rsidRPr="0096560D" w:rsidRDefault="007D06DA">
      <w:pPr>
        <w:pStyle w:val="Default"/>
        <w:tabs>
          <w:tab w:val="right" w:pos="10800"/>
        </w:tabs>
        <w:jc w:val="both"/>
        <w:rPr>
          <w:rFonts w:ascii="Calibri" w:hAnsi="Calibri"/>
          <w:b/>
          <w:sz w:val="32"/>
          <w:szCs w:val="32"/>
          <w:u w:val="single"/>
        </w:rPr>
      </w:pPr>
      <w:r w:rsidRPr="0096560D">
        <w:rPr>
          <w:rFonts w:ascii="Calibri" w:hAnsi="Calibri"/>
          <w:b/>
          <w:sz w:val="32"/>
          <w:szCs w:val="32"/>
          <w:u w:val="single"/>
        </w:rPr>
        <w:t>Currently working at MVN UNIVERSITY</w:t>
      </w:r>
    </w:p>
    <w:p w14:paraId="3432BCCA" w14:textId="29ED60EB" w:rsidR="007D06DA" w:rsidRPr="0096560D" w:rsidRDefault="007D06DA">
      <w:pPr>
        <w:pStyle w:val="Default"/>
        <w:tabs>
          <w:tab w:val="right" w:pos="10800"/>
        </w:tabs>
        <w:jc w:val="both"/>
        <w:rPr>
          <w:rFonts w:ascii="Calibri" w:hAnsi="Calibri"/>
          <w:b/>
          <w:sz w:val="32"/>
          <w:szCs w:val="32"/>
        </w:rPr>
      </w:pPr>
      <w:r w:rsidRPr="0096560D">
        <w:rPr>
          <w:rFonts w:ascii="Calibri" w:hAnsi="Calibri"/>
          <w:b/>
          <w:sz w:val="32"/>
          <w:szCs w:val="32"/>
        </w:rPr>
        <w:t>Location: Palwal</w:t>
      </w:r>
    </w:p>
    <w:p w14:paraId="12ABD989" w14:textId="0C4F03D6" w:rsidR="007D06DA" w:rsidRPr="0096560D" w:rsidRDefault="007D06DA">
      <w:pPr>
        <w:pStyle w:val="Default"/>
        <w:tabs>
          <w:tab w:val="right" w:pos="10800"/>
        </w:tabs>
        <w:jc w:val="both"/>
        <w:rPr>
          <w:rFonts w:ascii="Calibri" w:hAnsi="Calibri"/>
          <w:b/>
          <w:sz w:val="32"/>
          <w:szCs w:val="32"/>
        </w:rPr>
      </w:pPr>
      <w:r w:rsidRPr="0096560D">
        <w:rPr>
          <w:rFonts w:ascii="Calibri" w:hAnsi="Calibri"/>
          <w:b/>
          <w:sz w:val="32"/>
          <w:szCs w:val="32"/>
        </w:rPr>
        <w:t>Post: Assistant Professor</w:t>
      </w:r>
    </w:p>
    <w:p w14:paraId="4E52DD31" w14:textId="2D9E79F3" w:rsidR="007D06DA" w:rsidRPr="0096560D" w:rsidRDefault="007D06DA">
      <w:pPr>
        <w:pStyle w:val="Default"/>
        <w:tabs>
          <w:tab w:val="right" w:pos="10800"/>
        </w:tabs>
        <w:jc w:val="both"/>
        <w:rPr>
          <w:rFonts w:ascii="Calibri" w:hAnsi="Calibri"/>
          <w:bCs/>
          <w:sz w:val="22"/>
          <w:szCs w:val="22"/>
        </w:rPr>
      </w:pPr>
      <w:r w:rsidRPr="0096560D">
        <w:rPr>
          <w:rFonts w:ascii="Calibri" w:hAnsi="Calibri"/>
          <w:bCs/>
          <w:sz w:val="22"/>
          <w:szCs w:val="22"/>
        </w:rPr>
        <w:t>5</w:t>
      </w:r>
      <w:r w:rsidRPr="0096560D">
        <w:rPr>
          <w:rFonts w:ascii="Calibri" w:hAnsi="Calibri"/>
          <w:bCs/>
          <w:sz w:val="22"/>
          <w:szCs w:val="22"/>
          <w:vertAlign w:val="superscript"/>
        </w:rPr>
        <w:t>th</w:t>
      </w:r>
      <w:r w:rsidRPr="0096560D">
        <w:rPr>
          <w:rFonts w:ascii="Calibri" w:hAnsi="Calibri"/>
          <w:bCs/>
          <w:sz w:val="22"/>
          <w:szCs w:val="22"/>
        </w:rPr>
        <w:t xml:space="preserve"> February’2020- Till date</w:t>
      </w:r>
    </w:p>
    <w:p w14:paraId="33B93B84" w14:textId="0BA62AEB" w:rsidR="007D06DA" w:rsidRPr="0096560D" w:rsidRDefault="007D06DA">
      <w:pPr>
        <w:pStyle w:val="Default"/>
        <w:tabs>
          <w:tab w:val="right" w:pos="10800"/>
        </w:tabs>
        <w:jc w:val="both"/>
        <w:rPr>
          <w:rFonts w:ascii="Calibri" w:hAnsi="Calibri"/>
          <w:b/>
          <w:sz w:val="22"/>
          <w:szCs w:val="22"/>
          <w:u w:val="single"/>
        </w:rPr>
      </w:pPr>
      <w:r w:rsidRPr="0096560D">
        <w:rPr>
          <w:rFonts w:ascii="Calibri" w:hAnsi="Calibri"/>
          <w:b/>
          <w:sz w:val="22"/>
          <w:szCs w:val="22"/>
          <w:u w:val="single"/>
        </w:rPr>
        <w:t>Responsibilities:</w:t>
      </w:r>
    </w:p>
    <w:p w14:paraId="00C921C3" w14:textId="528E620F" w:rsidR="007D06DA" w:rsidRPr="0096560D" w:rsidRDefault="007D06DA" w:rsidP="007D06DA">
      <w:pPr>
        <w:pStyle w:val="Default"/>
        <w:numPr>
          <w:ilvl w:val="0"/>
          <w:numId w:val="16"/>
        </w:numPr>
        <w:tabs>
          <w:tab w:val="right" w:pos="10800"/>
        </w:tabs>
        <w:jc w:val="both"/>
        <w:rPr>
          <w:rFonts w:ascii="Calibri" w:hAnsi="Calibri"/>
          <w:bCs/>
          <w:sz w:val="22"/>
          <w:szCs w:val="22"/>
        </w:rPr>
      </w:pPr>
      <w:r w:rsidRPr="0096560D">
        <w:rPr>
          <w:rFonts w:ascii="Calibri" w:hAnsi="Calibri"/>
          <w:bCs/>
          <w:sz w:val="22"/>
          <w:szCs w:val="22"/>
        </w:rPr>
        <w:t xml:space="preserve">Teaching </w:t>
      </w:r>
      <w:r w:rsidRPr="00223E0A">
        <w:rPr>
          <w:rFonts w:ascii="Calibri" w:hAnsi="Calibri"/>
          <w:b/>
          <w:sz w:val="22"/>
          <w:szCs w:val="22"/>
        </w:rPr>
        <w:t>B.B.A L.</w:t>
      </w:r>
      <w:proofErr w:type="gramStart"/>
      <w:r w:rsidRPr="00223E0A">
        <w:rPr>
          <w:rFonts w:ascii="Calibri" w:hAnsi="Calibri"/>
          <w:b/>
          <w:sz w:val="22"/>
          <w:szCs w:val="22"/>
        </w:rPr>
        <w:t>L.B</w:t>
      </w:r>
      <w:proofErr w:type="gramEnd"/>
      <w:r w:rsidR="00F90844">
        <w:rPr>
          <w:rFonts w:ascii="Calibri" w:hAnsi="Calibri"/>
          <w:bCs/>
          <w:sz w:val="22"/>
          <w:szCs w:val="22"/>
        </w:rPr>
        <w:t xml:space="preserve">, </w:t>
      </w:r>
      <w:r w:rsidRPr="00223E0A">
        <w:rPr>
          <w:rFonts w:ascii="Calibri" w:hAnsi="Calibri"/>
          <w:b/>
          <w:sz w:val="22"/>
          <w:szCs w:val="22"/>
        </w:rPr>
        <w:t>B.COM</w:t>
      </w:r>
      <w:r w:rsidR="00CC45E2">
        <w:rPr>
          <w:rFonts w:ascii="Calibri" w:hAnsi="Calibri"/>
          <w:b/>
          <w:sz w:val="22"/>
          <w:szCs w:val="22"/>
        </w:rPr>
        <w:t>, BBA</w:t>
      </w:r>
      <w:r w:rsidRPr="0096560D">
        <w:rPr>
          <w:rFonts w:ascii="Calibri" w:hAnsi="Calibri"/>
          <w:bCs/>
          <w:sz w:val="22"/>
          <w:szCs w:val="22"/>
        </w:rPr>
        <w:t xml:space="preserve"> </w:t>
      </w:r>
      <w:r w:rsidR="00F90844">
        <w:rPr>
          <w:rFonts w:ascii="Calibri" w:hAnsi="Calibri"/>
          <w:bCs/>
          <w:sz w:val="22"/>
          <w:szCs w:val="22"/>
        </w:rPr>
        <w:t xml:space="preserve">and </w:t>
      </w:r>
      <w:r w:rsidR="00F90844" w:rsidRPr="00F90844">
        <w:rPr>
          <w:rFonts w:ascii="Calibri" w:hAnsi="Calibri"/>
          <w:b/>
          <w:sz w:val="22"/>
          <w:szCs w:val="22"/>
        </w:rPr>
        <w:t>MBA</w:t>
      </w:r>
      <w:r w:rsidR="00F90844">
        <w:rPr>
          <w:rFonts w:ascii="Calibri" w:hAnsi="Calibri"/>
          <w:bCs/>
          <w:sz w:val="22"/>
          <w:szCs w:val="22"/>
        </w:rPr>
        <w:t xml:space="preserve"> </w:t>
      </w:r>
      <w:r w:rsidRPr="0096560D">
        <w:rPr>
          <w:rFonts w:ascii="Calibri" w:hAnsi="Calibri"/>
          <w:bCs/>
          <w:sz w:val="22"/>
          <w:szCs w:val="22"/>
        </w:rPr>
        <w:t>course.</w:t>
      </w:r>
    </w:p>
    <w:p w14:paraId="25A3A9FC" w14:textId="26B25696" w:rsidR="007D06DA" w:rsidRPr="0096560D" w:rsidRDefault="007D06DA" w:rsidP="007D06DA">
      <w:pPr>
        <w:pStyle w:val="Default"/>
        <w:numPr>
          <w:ilvl w:val="0"/>
          <w:numId w:val="16"/>
        </w:numPr>
        <w:tabs>
          <w:tab w:val="right" w:pos="10800"/>
        </w:tabs>
        <w:jc w:val="both"/>
        <w:rPr>
          <w:rFonts w:ascii="Calibri" w:hAnsi="Calibri"/>
          <w:bCs/>
          <w:sz w:val="22"/>
          <w:szCs w:val="22"/>
        </w:rPr>
      </w:pPr>
      <w:r w:rsidRPr="0096560D">
        <w:rPr>
          <w:rFonts w:ascii="Calibri" w:hAnsi="Calibri"/>
          <w:bCs/>
          <w:sz w:val="22"/>
          <w:szCs w:val="22"/>
        </w:rPr>
        <w:t xml:space="preserve">Taking subjects of management </w:t>
      </w:r>
      <w:r w:rsidR="0096560D" w:rsidRPr="0096560D">
        <w:rPr>
          <w:rFonts w:ascii="Calibri" w:hAnsi="Calibri"/>
          <w:bCs/>
          <w:sz w:val="22"/>
          <w:szCs w:val="22"/>
          <w:lang w:val="en-IN"/>
        </w:rPr>
        <w:t xml:space="preserve">(HRM, Integrated marketing communication, Business environment, </w:t>
      </w:r>
      <w:r w:rsidR="00F90844">
        <w:rPr>
          <w:rFonts w:ascii="Calibri" w:hAnsi="Calibri"/>
          <w:bCs/>
          <w:sz w:val="22"/>
          <w:szCs w:val="22"/>
          <w:lang w:val="en-IN"/>
        </w:rPr>
        <w:t xml:space="preserve">Training &amp; </w:t>
      </w:r>
      <w:r w:rsidR="0045658D">
        <w:rPr>
          <w:rFonts w:ascii="Calibri" w:hAnsi="Calibri"/>
          <w:bCs/>
          <w:sz w:val="22"/>
          <w:szCs w:val="22"/>
          <w:lang w:val="en-IN"/>
        </w:rPr>
        <w:t>developm</w:t>
      </w:r>
      <w:r w:rsidR="00F90844">
        <w:rPr>
          <w:rFonts w:ascii="Calibri" w:hAnsi="Calibri"/>
          <w:bCs/>
          <w:sz w:val="22"/>
          <w:szCs w:val="22"/>
          <w:lang w:val="en-IN"/>
        </w:rPr>
        <w:t>ent, Sales Management</w:t>
      </w:r>
      <w:r w:rsidR="0096560D" w:rsidRPr="0096560D">
        <w:rPr>
          <w:rFonts w:ascii="Calibri" w:hAnsi="Calibri"/>
          <w:bCs/>
          <w:sz w:val="22"/>
          <w:szCs w:val="22"/>
          <w:lang w:val="en-IN"/>
        </w:rPr>
        <w:t>)</w:t>
      </w:r>
    </w:p>
    <w:p w14:paraId="15682B17" w14:textId="21FEF5DB" w:rsidR="0096560D" w:rsidRPr="00CC45E2" w:rsidRDefault="0096560D" w:rsidP="007D06DA">
      <w:pPr>
        <w:pStyle w:val="Default"/>
        <w:numPr>
          <w:ilvl w:val="0"/>
          <w:numId w:val="16"/>
        </w:numPr>
        <w:tabs>
          <w:tab w:val="right" w:pos="10800"/>
        </w:tabs>
        <w:jc w:val="both"/>
        <w:rPr>
          <w:rFonts w:ascii="Calibri" w:hAnsi="Calibri"/>
          <w:bCs/>
          <w:sz w:val="22"/>
          <w:szCs w:val="22"/>
        </w:rPr>
      </w:pPr>
      <w:r w:rsidRPr="0096560D">
        <w:rPr>
          <w:rFonts w:ascii="Calibri" w:hAnsi="Calibri"/>
          <w:bCs/>
          <w:sz w:val="22"/>
          <w:szCs w:val="22"/>
          <w:lang w:val="en-IN"/>
        </w:rPr>
        <w:t>Working as class coordinator of BBA LLB.</w:t>
      </w:r>
    </w:p>
    <w:p w14:paraId="4D2AA01C" w14:textId="0AF07E12" w:rsidR="00CC45E2" w:rsidRPr="0096560D" w:rsidRDefault="00CC45E2" w:rsidP="007D06DA">
      <w:pPr>
        <w:pStyle w:val="Default"/>
        <w:numPr>
          <w:ilvl w:val="0"/>
          <w:numId w:val="16"/>
        </w:numPr>
        <w:tabs>
          <w:tab w:val="right" w:pos="10800"/>
        </w:tabs>
        <w:jc w:val="both"/>
        <w:rPr>
          <w:rFonts w:ascii="Calibri" w:hAnsi="Calibri"/>
          <w:bCs/>
          <w:sz w:val="22"/>
          <w:szCs w:val="22"/>
        </w:rPr>
      </w:pPr>
      <w:r>
        <w:rPr>
          <w:rFonts w:ascii="Calibri" w:hAnsi="Calibri"/>
          <w:bCs/>
          <w:sz w:val="22"/>
          <w:szCs w:val="22"/>
          <w:lang w:val="en-IN"/>
        </w:rPr>
        <w:t>Conducting online webinars.</w:t>
      </w:r>
    </w:p>
    <w:p w14:paraId="717A12E8" w14:textId="77777777" w:rsidR="007D06DA" w:rsidRPr="0096560D" w:rsidRDefault="007D06DA">
      <w:pPr>
        <w:pStyle w:val="Default"/>
        <w:tabs>
          <w:tab w:val="right" w:pos="10800"/>
        </w:tabs>
        <w:jc w:val="both"/>
        <w:rPr>
          <w:rFonts w:ascii="Calibri" w:hAnsi="Calibri"/>
          <w:b/>
          <w:sz w:val="22"/>
          <w:szCs w:val="22"/>
        </w:rPr>
      </w:pPr>
    </w:p>
    <w:p w14:paraId="79D1D031" w14:textId="77777777" w:rsidR="007D06DA" w:rsidRDefault="007D06DA">
      <w:pPr>
        <w:pStyle w:val="Default"/>
        <w:tabs>
          <w:tab w:val="right" w:pos="10800"/>
        </w:tabs>
        <w:jc w:val="both"/>
        <w:rPr>
          <w:rFonts w:ascii="Calibri" w:hAnsi="Calibri"/>
          <w:b/>
          <w:sz w:val="28"/>
          <w:szCs w:val="28"/>
        </w:rPr>
      </w:pPr>
    </w:p>
    <w:p w14:paraId="5A230E6A" w14:textId="1BEFBFA1" w:rsidR="00046D83" w:rsidRPr="00584E69" w:rsidRDefault="00733407" w:rsidP="00733407">
      <w:pPr>
        <w:pStyle w:val="Default"/>
        <w:tabs>
          <w:tab w:val="left" w:pos="3015"/>
        </w:tabs>
        <w:jc w:val="both"/>
        <w:rPr>
          <w:rFonts w:ascii="Calibri" w:hAnsi="Calibri"/>
          <w:b/>
          <w:sz w:val="32"/>
          <w:szCs w:val="32"/>
          <w:u w:val="single"/>
        </w:rPr>
      </w:pPr>
      <w:r>
        <w:rPr>
          <w:rFonts w:ascii="Calibri" w:hAnsi="Calibri"/>
          <w:b/>
          <w:sz w:val="32"/>
          <w:szCs w:val="32"/>
          <w:u w:val="single"/>
        </w:rPr>
        <w:t>Aggarwal College</w:t>
      </w:r>
      <w:r w:rsidR="00CC45E2">
        <w:rPr>
          <w:rFonts w:ascii="Calibri" w:hAnsi="Calibri"/>
          <w:b/>
          <w:sz w:val="32"/>
          <w:szCs w:val="32"/>
          <w:u w:val="single"/>
        </w:rPr>
        <w:t xml:space="preserve"> </w:t>
      </w:r>
      <w:proofErr w:type="gramStart"/>
      <w:r w:rsidR="00CC45E2">
        <w:rPr>
          <w:rFonts w:ascii="Calibri" w:hAnsi="Calibri"/>
          <w:b/>
          <w:sz w:val="32"/>
          <w:szCs w:val="32"/>
          <w:u w:val="single"/>
        </w:rPr>
        <w:t>( NAAC</w:t>
      </w:r>
      <w:proofErr w:type="gramEnd"/>
      <w:r w:rsidR="00CC45E2">
        <w:rPr>
          <w:rFonts w:ascii="Calibri" w:hAnsi="Calibri"/>
          <w:b/>
          <w:sz w:val="32"/>
          <w:szCs w:val="32"/>
          <w:u w:val="single"/>
        </w:rPr>
        <w:t xml:space="preserve"> Accredited : A++)</w:t>
      </w:r>
    </w:p>
    <w:p w14:paraId="0DECECE1" w14:textId="77777777" w:rsidR="00046D83" w:rsidRDefault="007B5AAB">
      <w:pPr>
        <w:pStyle w:val="Default"/>
        <w:tabs>
          <w:tab w:val="right" w:pos="10800"/>
        </w:tabs>
        <w:jc w:val="both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L</w:t>
      </w:r>
      <w:r w:rsidR="00584E69">
        <w:rPr>
          <w:rFonts w:ascii="Calibri" w:hAnsi="Calibri"/>
          <w:b/>
          <w:sz w:val="28"/>
          <w:szCs w:val="28"/>
        </w:rPr>
        <w:t xml:space="preserve">ocation: Ambedkar Chowk, </w:t>
      </w:r>
      <w:proofErr w:type="spellStart"/>
      <w:r w:rsidR="00584E69">
        <w:rPr>
          <w:rFonts w:ascii="Calibri" w:hAnsi="Calibri"/>
          <w:b/>
          <w:sz w:val="28"/>
          <w:szCs w:val="28"/>
        </w:rPr>
        <w:t>Ballabgarh</w:t>
      </w:r>
      <w:proofErr w:type="spellEnd"/>
    </w:p>
    <w:p w14:paraId="55481B39" w14:textId="77777777" w:rsidR="00584E69" w:rsidRDefault="00584E69">
      <w:pPr>
        <w:pStyle w:val="Default"/>
        <w:tabs>
          <w:tab w:val="right" w:pos="10800"/>
        </w:tabs>
        <w:jc w:val="both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Affiliated to Maharishi Dayanand University, Rohtak</w:t>
      </w:r>
    </w:p>
    <w:p w14:paraId="4A494F58" w14:textId="77777777" w:rsidR="00584E69" w:rsidRDefault="00584E69">
      <w:pPr>
        <w:pStyle w:val="Default"/>
        <w:tabs>
          <w:tab w:val="right" w:pos="10800"/>
        </w:tabs>
        <w:jc w:val="both"/>
        <w:rPr>
          <w:rFonts w:ascii="Calibri" w:hAnsi="Calibri"/>
          <w:b/>
          <w:sz w:val="28"/>
          <w:szCs w:val="28"/>
        </w:rPr>
      </w:pPr>
      <w:r>
        <w:rPr>
          <w:rFonts w:ascii="Calibri" w:hAnsi="Calibri"/>
          <w:b/>
          <w:sz w:val="28"/>
          <w:szCs w:val="28"/>
        </w:rPr>
        <w:t>Post: Assistant Professor</w:t>
      </w:r>
    </w:p>
    <w:p w14:paraId="7975C38C" w14:textId="29CE9550" w:rsidR="00046D83" w:rsidRDefault="00584E69">
      <w:pPr>
        <w:pStyle w:val="Default"/>
        <w:tabs>
          <w:tab w:val="right" w:pos="10800"/>
        </w:tabs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>10</w:t>
      </w:r>
      <w:r w:rsidR="00046D83">
        <w:rPr>
          <w:rFonts w:ascii="Calibri" w:hAnsi="Calibri"/>
          <w:b/>
          <w:sz w:val="22"/>
          <w:szCs w:val="22"/>
          <w:vertAlign w:val="superscript"/>
        </w:rPr>
        <w:t>TH</w:t>
      </w:r>
      <w:r>
        <w:rPr>
          <w:rFonts w:ascii="Calibri" w:hAnsi="Calibri"/>
          <w:b/>
          <w:sz w:val="22"/>
          <w:szCs w:val="22"/>
        </w:rPr>
        <w:t xml:space="preserve"> January’2018 – </w:t>
      </w:r>
      <w:r w:rsidR="002E2F53">
        <w:rPr>
          <w:rFonts w:ascii="Calibri" w:hAnsi="Calibri"/>
          <w:b/>
          <w:sz w:val="22"/>
          <w:szCs w:val="22"/>
        </w:rPr>
        <w:t>May’2019</w:t>
      </w:r>
    </w:p>
    <w:p w14:paraId="665673E7" w14:textId="77777777" w:rsidR="00046D83" w:rsidRPr="007B5AAB" w:rsidRDefault="00046D83" w:rsidP="007B5AAB">
      <w:pPr>
        <w:spacing w:after="0" w:line="240" w:lineRule="auto"/>
        <w:rPr>
          <w:b/>
          <w:u w:val="single"/>
        </w:rPr>
      </w:pPr>
      <w:r>
        <w:rPr>
          <w:b/>
          <w:u w:val="single"/>
        </w:rPr>
        <w:t>Responsibilities:</w:t>
      </w:r>
    </w:p>
    <w:p w14:paraId="1DA94A39" w14:textId="77777777" w:rsidR="00046D83" w:rsidRDefault="00046D83">
      <w:pPr>
        <w:spacing w:after="0" w:line="240" w:lineRule="auto"/>
        <w:ind w:left="360"/>
      </w:pPr>
    </w:p>
    <w:p w14:paraId="0291365E" w14:textId="77777777" w:rsidR="00046D83" w:rsidRDefault="00117BF6" w:rsidP="00413E7A">
      <w:pPr>
        <w:numPr>
          <w:ilvl w:val="0"/>
          <w:numId w:val="2"/>
        </w:numPr>
        <w:spacing w:after="0" w:line="240" w:lineRule="auto"/>
      </w:pPr>
      <w:r>
        <w:t xml:space="preserve">Teaching </w:t>
      </w:r>
      <w:r w:rsidRPr="00117BF6">
        <w:rPr>
          <w:b/>
        </w:rPr>
        <w:t xml:space="preserve">Bachelor of </w:t>
      </w:r>
      <w:r w:rsidR="006E703C">
        <w:rPr>
          <w:b/>
        </w:rPr>
        <w:t xml:space="preserve">Vocational </w:t>
      </w:r>
      <w:r w:rsidR="00584E69" w:rsidRPr="00117BF6">
        <w:rPr>
          <w:b/>
        </w:rPr>
        <w:t xml:space="preserve">(B. </w:t>
      </w:r>
      <w:proofErr w:type="spellStart"/>
      <w:r w:rsidR="00584E69" w:rsidRPr="00117BF6">
        <w:rPr>
          <w:b/>
        </w:rPr>
        <w:t>Voc</w:t>
      </w:r>
      <w:proofErr w:type="spellEnd"/>
      <w:r w:rsidR="00584E69" w:rsidRPr="00117BF6">
        <w:rPr>
          <w:b/>
        </w:rPr>
        <w:t>)</w:t>
      </w:r>
      <w:r>
        <w:t xml:space="preserve"> course specialized in </w:t>
      </w:r>
      <w:r w:rsidRPr="006E703C">
        <w:rPr>
          <w:b/>
        </w:rPr>
        <w:t>Retail Management</w:t>
      </w:r>
      <w:r>
        <w:t>.</w:t>
      </w:r>
    </w:p>
    <w:p w14:paraId="17DF5678" w14:textId="77777777" w:rsidR="00413E7A" w:rsidRDefault="00413E7A" w:rsidP="00413E7A">
      <w:pPr>
        <w:spacing w:after="0" w:line="240" w:lineRule="auto"/>
        <w:ind w:left="360"/>
      </w:pPr>
    </w:p>
    <w:p w14:paraId="6E04F46A" w14:textId="79B0B253" w:rsidR="00413E7A" w:rsidRPr="00FF4E9D" w:rsidRDefault="00FF4E9D" w:rsidP="00FF4E9D">
      <w:pPr>
        <w:pStyle w:val="ListParagraph"/>
        <w:numPr>
          <w:ilvl w:val="0"/>
          <w:numId w:val="2"/>
        </w:numPr>
        <w:jc w:val="both"/>
        <w:rPr>
          <w:rFonts w:cs="Arial"/>
        </w:rPr>
      </w:pPr>
      <w:r>
        <w:rPr>
          <w:rFonts w:cs="Arial"/>
        </w:rPr>
        <w:t>Taking subjects of marketing, human resource</w:t>
      </w:r>
      <w:r w:rsidR="00D35514">
        <w:rPr>
          <w:rFonts w:cs="Arial"/>
        </w:rPr>
        <w:t xml:space="preserve">, supply chain management and </w:t>
      </w:r>
      <w:r>
        <w:rPr>
          <w:rFonts w:cs="Arial"/>
        </w:rPr>
        <w:t>common subjects as well.</w:t>
      </w:r>
    </w:p>
    <w:p w14:paraId="4F21678A" w14:textId="77777777" w:rsidR="00046D83" w:rsidRPr="00413E7A" w:rsidRDefault="00117BF6" w:rsidP="00413E7A">
      <w:pPr>
        <w:pStyle w:val="ListParagraph"/>
        <w:numPr>
          <w:ilvl w:val="0"/>
          <w:numId w:val="2"/>
        </w:numPr>
        <w:jc w:val="both"/>
        <w:rPr>
          <w:rFonts w:cs="Arial"/>
        </w:rPr>
      </w:pPr>
      <w:r>
        <w:rPr>
          <w:rFonts w:cs="Arial"/>
          <w:color w:val="000000"/>
          <w:shd w:val="clear" w:color="auto" w:fill="FFFFFF"/>
        </w:rPr>
        <w:t>Taking tutorials in all semesters for “</w:t>
      </w:r>
      <w:r w:rsidRPr="00117BF6">
        <w:rPr>
          <w:rFonts w:cs="Arial"/>
          <w:b/>
          <w:color w:val="000000"/>
          <w:shd w:val="clear" w:color="auto" w:fill="FFFFFF"/>
        </w:rPr>
        <w:t>personality development of students</w:t>
      </w:r>
      <w:r>
        <w:rPr>
          <w:rFonts w:cs="Arial"/>
          <w:color w:val="000000"/>
          <w:shd w:val="clear" w:color="auto" w:fill="FFFFFF"/>
        </w:rPr>
        <w:t>.”</w:t>
      </w:r>
    </w:p>
    <w:p w14:paraId="4F8DFBAA" w14:textId="63BE0D04" w:rsidR="00046D83" w:rsidRPr="00EC6B46" w:rsidRDefault="00EC6B46">
      <w:pPr>
        <w:pStyle w:val="ListParagraph"/>
        <w:numPr>
          <w:ilvl w:val="0"/>
          <w:numId w:val="2"/>
        </w:numPr>
        <w:rPr>
          <w:b/>
        </w:rPr>
      </w:pPr>
      <w:r>
        <w:t xml:space="preserve">Taking special classes in first year for their project work on </w:t>
      </w:r>
      <w:r w:rsidRPr="00EC6B46">
        <w:rPr>
          <w:b/>
        </w:rPr>
        <w:t>Food, safety, health and Hygiene.</w:t>
      </w:r>
      <w:r w:rsidR="00D35514" w:rsidRPr="00D35514">
        <w:rPr>
          <w:rFonts w:ascii="Arial" w:hAnsi="Arial" w:cs="Arial"/>
          <w:color w:val="303030"/>
          <w:sz w:val="21"/>
          <w:szCs w:val="21"/>
          <w:shd w:val="clear" w:color="auto" w:fill="FFFFFF"/>
        </w:rPr>
        <w:t xml:space="preserve"> </w:t>
      </w:r>
    </w:p>
    <w:p w14:paraId="14FC7D21" w14:textId="5C3C4B0B" w:rsidR="00046D83" w:rsidRPr="00EC6B46" w:rsidRDefault="00EC6B46" w:rsidP="007B5AAB">
      <w:pPr>
        <w:pStyle w:val="ListParagraph"/>
        <w:numPr>
          <w:ilvl w:val="0"/>
          <w:numId w:val="2"/>
        </w:numPr>
        <w:rPr>
          <w:b/>
        </w:rPr>
      </w:pPr>
      <w:r>
        <w:rPr>
          <w:sz w:val="24"/>
          <w:szCs w:val="24"/>
        </w:rPr>
        <w:t xml:space="preserve">Helping, coordinating and guiding students for competitions, recently prepared students for </w:t>
      </w:r>
      <w:proofErr w:type="spellStart"/>
      <w:r w:rsidRPr="00EC6B46">
        <w:rPr>
          <w:b/>
          <w:sz w:val="24"/>
          <w:szCs w:val="24"/>
        </w:rPr>
        <w:t>Markathon</w:t>
      </w:r>
      <w:proofErr w:type="spellEnd"/>
      <w:r w:rsidRPr="00EC6B46">
        <w:rPr>
          <w:b/>
          <w:sz w:val="24"/>
          <w:szCs w:val="24"/>
        </w:rPr>
        <w:t xml:space="preserve"> (add mad show, management ludo, add guru, market stalls) held at JIMS, Kalkaji.</w:t>
      </w:r>
    </w:p>
    <w:p w14:paraId="355922B2" w14:textId="77777777" w:rsidR="00046D83" w:rsidRDefault="00EC6B46" w:rsidP="00AD3E6D">
      <w:pPr>
        <w:pStyle w:val="ListParagraph"/>
        <w:numPr>
          <w:ilvl w:val="0"/>
          <w:numId w:val="2"/>
        </w:numPr>
      </w:pPr>
      <w:r>
        <w:t xml:space="preserve">Coordinating placement related activities for </w:t>
      </w:r>
      <w:proofErr w:type="spellStart"/>
      <w:r>
        <w:t>B.Voc</w:t>
      </w:r>
      <w:proofErr w:type="spellEnd"/>
      <w:r>
        <w:t>.</w:t>
      </w:r>
    </w:p>
    <w:p w14:paraId="076B0802" w14:textId="7D1ABA02" w:rsidR="003F43CF" w:rsidRDefault="006F3202" w:rsidP="003F43CF">
      <w:pPr>
        <w:pStyle w:val="ListParagraph"/>
        <w:numPr>
          <w:ilvl w:val="0"/>
          <w:numId w:val="2"/>
        </w:numPr>
      </w:pPr>
      <w:r>
        <w:t>Accompanying students on field and educational trips.</w:t>
      </w:r>
    </w:p>
    <w:p w14:paraId="7AF51975" w14:textId="77777777" w:rsidR="003102A8" w:rsidRPr="00C1775B" w:rsidRDefault="003102A8" w:rsidP="00954D38">
      <w:pPr>
        <w:pStyle w:val="Default"/>
        <w:tabs>
          <w:tab w:val="right" w:pos="10800"/>
        </w:tabs>
        <w:jc w:val="both"/>
        <w:rPr>
          <w:rFonts w:ascii="Calibri" w:hAnsi="Calibri"/>
          <w:b/>
          <w:sz w:val="32"/>
          <w:szCs w:val="32"/>
          <w:u w:val="single"/>
        </w:rPr>
      </w:pPr>
      <w:r w:rsidRPr="00C1775B">
        <w:rPr>
          <w:rFonts w:ascii="Calibri" w:hAnsi="Calibri"/>
          <w:b/>
          <w:sz w:val="32"/>
          <w:szCs w:val="32"/>
          <w:u w:val="single"/>
        </w:rPr>
        <w:t>Pinkerton</w:t>
      </w:r>
      <w:r>
        <w:rPr>
          <w:rFonts w:ascii="Calibri" w:hAnsi="Calibri"/>
          <w:b/>
          <w:sz w:val="32"/>
          <w:szCs w:val="32"/>
          <w:u w:val="single"/>
        </w:rPr>
        <w:t xml:space="preserve"> (Corporate sector)</w:t>
      </w:r>
    </w:p>
    <w:p w14:paraId="27DE9970" w14:textId="77777777" w:rsidR="003102A8" w:rsidRPr="00C1775B" w:rsidRDefault="003102A8" w:rsidP="00954D38">
      <w:pPr>
        <w:pStyle w:val="Default"/>
        <w:tabs>
          <w:tab w:val="right" w:pos="10800"/>
        </w:tabs>
        <w:jc w:val="both"/>
        <w:rPr>
          <w:rFonts w:ascii="Calibri" w:hAnsi="Calibri"/>
          <w:b/>
          <w:sz w:val="28"/>
          <w:szCs w:val="28"/>
        </w:rPr>
      </w:pPr>
      <w:r w:rsidRPr="00C1775B">
        <w:rPr>
          <w:rFonts w:ascii="Calibri" w:hAnsi="Calibri"/>
          <w:b/>
          <w:sz w:val="28"/>
          <w:szCs w:val="28"/>
        </w:rPr>
        <w:t>Location: Sector 44, Gurugram</w:t>
      </w:r>
    </w:p>
    <w:p w14:paraId="21B121F3" w14:textId="77777777" w:rsidR="003102A8" w:rsidRPr="00C1775B" w:rsidRDefault="003102A8" w:rsidP="00954D38">
      <w:pPr>
        <w:pStyle w:val="Default"/>
        <w:tabs>
          <w:tab w:val="right" w:pos="10800"/>
        </w:tabs>
        <w:jc w:val="both"/>
        <w:rPr>
          <w:rFonts w:ascii="Calibri" w:hAnsi="Calibri"/>
          <w:b/>
          <w:sz w:val="28"/>
          <w:szCs w:val="28"/>
        </w:rPr>
      </w:pPr>
      <w:r w:rsidRPr="00C1775B">
        <w:rPr>
          <w:rFonts w:ascii="Calibri" w:hAnsi="Calibri"/>
          <w:b/>
          <w:sz w:val="28"/>
          <w:szCs w:val="28"/>
        </w:rPr>
        <w:t>Post: Research Associate</w:t>
      </w:r>
    </w:p>
    <w:p w14:paraId="23702CF6" w14:textId="77777777" w:rsidR="003102A8" w:rsidRPr="00C1775B" w:rsidRDefault="003102A8" w:rsidP="00954D38">
      <w:pPr>
        <w:pStyle w:val="Default"/>
        <w:tabs>
          <w:tab w:val="right" w:pos="10800"/>
        </w:tabs>
        <w:jc w:val="both"/>
        <w:rPr>
          <w:rFonts w:ascii="Calibri" w:hAnsi="Calibri"/>
          <w:b/>
          <w:sz w:val="28"/>
          <w:szCs w:val="28"/>
        </w:rPr>
      </w:pPr>
      <w:r w:rsidRPr="00C1775B">
        <w:rPr>
          <w:rFonts w:ascii="Calibri" w:hAnsi="Calibri"/>
          <w:b/>
          <w:sz w:val="28"/>
          <w:szCs w:val="28"/>
        </w:rPr>
        <w:t>Campus placement</w:t>
      </w:r>
    </w:p>
    <w:p w14:paraId="2179B05C" w14:textId="670B053B" w:rsidR="003102A8" w:rsidRPr="00C1775B" w:rsidRDefault="003102A8" w:rsidP="00954D38">
      <w:pPr>
        <w:pStyle w:val="Default"/>
        <w:tabs>
          <w:tab w:val="right" w:pos="10800"/>
        </w:tabs>
        <w:jc w:val="both"/>
        <w:rPr>
          <w:rFonts w:ascii="Calibri" w:hAnsi="Calibri"/>
          <w:b/>
          <w:sz w:val="22"/>
          <w:szCs w:val="22"/>
        </w:rPr>
      </w:pPr>
      <w:r>
        <w:rPr>
          <w:rFonts w:ascii="Calibri" w:hAnsi="Calibri"/>
          <w:b/>
          <w:sz w:val="22"/>
          <w:szCs w:val="22"/>
        </w:rPr>
        <w:t xml:space="preserve"> </w:t>
      </w:r>
      <w:r w:rsidRPr="00C1775B">
        <w:rPr>
          <w:rFonts w:ascii="Calibri" w:hAnsi="Calibri"/>
          <w:b/>
          <w:sz w:val="22"/>
          <w:szCs w:val="22"/>
        </w:rPr>
        <w:t>27</w:t>
      </w:r>
      <w:r w:rsidRPr="00C1775B">
        <w:rPr>
          <w:rFonts w:ascii="Calibri" w:hAnsi="Calibri"/>
          <w:b/>
          <w:sz w:val="22"/>
          <w:szCs w:val="22"/>
          <w:vertAlign w:val="superscript"/>
        </w:rPr>
        <w:t>th</w:t>
      </w:r>
      <w:r w:rsidRPr="00C1775B">
        <w:rPr>
          <w:rFonts w:ascii="Calibri" w:hAnsi="Calibri"/>
          <w:b/>
          <w:sz w:val="22"/>
          <w:szCs w:val="22"/>
        </w:rPr>
        <w:t xml:space="preserve"> April 2017 – 27</w:t>
      </w:r>
      <w:r w:rsidRPr="00C1775B">
        <w:rPr>
          <w:rFonts w:ascii="Calibri" w:hAnsi="Calibri"/>
          <w:b/>
          <w:sz w:val="22"/>
          <w:szCs w:val="22"/>
          <w:vertAlign w:val="superscript"/>
        </w:rPr>
        <w:t>th</w:t>
      </w:r>
      <w:r w:rsidRPr="00C1775B">
        <w:rPr>
          <w:rFonts w:ascii="Calibri" w:hAnsi="Calibri"/>
          <w:b/>
          <w:sz w:val="22"/>
          <w:szCs w:val="22"/>
        </w:rPr>
        <w:t xml:space="preserve"> June 2017</w:t>
      </w:r>
    </w:p>
    <w:p w14:paraId="727C27BC" w14:textId="77777777" w:rsidR="00954D38" w:rsidRDefault="00954D38" w:rsidP="00DC7F51">
      <w:pPr>
        <w:pStyle w:val="ListParagraph"/>
        <w:ind w:left="0"/>
        <w:jc w:val="both"/>
        <w:rPr>
          <w:b/>
          <w:u w:val="single"/>
        </w:rPr>
      </w:pPr>
    </w:p>
    <w:p w14:paraId="0B1BDBD6" w14:textId="46CD46E1" w:rsidR="00865463" w:rsidRPr="0038407D" w:rsidRDefault="0038407D" w:rsidP="00DC7F51">
      <w:pPr>
        <w:pStyle w:val="ListParagraph"/>
        <w:ind w:left="0"/>
        <w:jc w:val="both"/>
        <w:rPr>
          <w:b/>
          <w:u w:val="single"/>
        </w:rPr>
      </w:pPr>
      <w:r w:rsidRPr="0038407D">
        <w:rPr>
          <w:b/>
          <w:u w:val="single"/>
        </w:rPr>
        <w:t>ACHIEVEMENTS</w:t>
      </w:r>
      <w:r>
        <w:rPr>
          <w:b/>
          <w:u w:val="single"/>
        </w:rPr>
        <w:t>:</w:t>
      </w:r>
    </w:p>
    <w:p w14:paraId="30BB5378" w14:textId="4B91F3E0" w:rsidR="00865463" w:rsidRPr="00865463" w:rsidRDefault="00865463" w:rsidP="0038407D">
      <w:pPr>
        <w:pStyle w:val="ListParagraph"/>
        <w:numPr>
          <w:ilvl w:val="0"/>
          <w:numId w:val="12"/>
        </w:numPr>
        <w:jc w:val="both"/>
        <w:rPr>
          <w:b/>
          <w:u w:val="single"/>
        </w:rPr>
      </w:pPr>
      <w:r>
        <w:rPr>
          <w:bCs/>
        </w:rPr>
        <w:t xml:space="preserve">Published paper in Scopus journal </w:t>
      </w:r>
      <w:r w:rsidR="001E4164">
        <w:rPr>
          <w:bCs/>
        </w:rPr>
        <w:t>–</w:t>
      </w:r>
      <w:r>
        <w:rPr>
          <w:bCs/>
        </w:rPr>
        <w:t xml:space="preserve"> </w:t>
      </w:r>
      <w:r w:rsidR="001E4164">
        <w:rPr>
          <w:bCs/>
        </w:rPr>
        <w:t xml:space="preserve">Turkish Journal of Physiotherapy and Rehabilitation. Title - </w:t>
      </w:r>
      <w:r w:rsidR="001E4164">
        <w:t>Internet Community: An Essential Tool for Promoting a Brand. Presented same paper in International Conference.</w:t>
      </w:r>
    </w:p>
    <w:p w14:paraId="450B644E" w14:textId="6CCB8CAA" w:rsidR="00865463" w:rsidRPr="00865463" w:rsidRDefault="00865463" w:rsidP="0038407D">
      <w:pPr>
        <w:pStyle w:val="ListParagraph"/>
        <w:numPr>
          <w:ilvl w:val="0"/>
          <w:numId w:val="12"/>
        </w:numPr>
        <w:jc w:val="both"/>
        <w:rPr>
          <w:b/>
          <w:u w:val="single"/>
        </w:rPr>
      </w:pPr>
      <w:r>
        <w:rPr>
          <w:bCs/>
        </w:rPr>
        <w:t xml:space="preserve">Published paper in Web of science journal - </w:t>
      </w:r>
      <w:r w:rsidRPr="00036B4B">
        <w:t>VB International Interdisciplinary Research Journal</w:t>
      </w:r>
      <w:r>
        <w:t xml:space="preserve"> in October 2021. Title - </w:t>
      </w:r>
      <w:r w:rsidRPr="00036B4B">
        <w:t>Brand: Factor of Consideration While Purchasing</w:t>
      </w:r>
      <w:r>
        <w:t>.</w:t>
      </w:r>
    </w:p>
    <w:p w14:paraId="76909D3D" w14:textId="68640A19" w:rsidR="0022274D" w:rsidRPr="00D44B08" w:rsidRDefault="0022274D" w:rsidP="0038407D">
      <w:pPr>
        <w:pStyle w:val="ListParagraph"/>
        <w:numPr>
          <w:ilvl w:val="0"/>
          <w:numId w:val="12"/>
        </w:numPr>
        <w:jc w:val="both"/>
        <w:rPr>
          <w:b/>
          <w:u w:val="single"/>
        </w:rPr>
      </w:pPr>
      <w:r>
        <w:rPr>
          <w:bCs/>
        </w:rPr>
        <w:t>Published paper in International Journal of Science, Engineering and Management on 12</w:t>
      </w:r>
      <w:r w:rsidRPr="0022274D">
        <w:rPr>
          <w:bCs/>
          <w:vertAlign w:val="superscript"/>
        </w:rPr>
        <w:t>th</w:t>
      </w:r>
      <w:r>
        <w:rPr>
          <w:bCs/>
        </w:rPr>
        <w:t xml:space="preserve"> December 2020. Title</w:t>
      </w:r>
      <w:r w:rsidR="00B657B2">
        <w:rPr>
          <w:bCs/>
        </w:rPr>
        <w:t xml:space="preserve"> </w:t>
      </w:r>
      <w:proofErr w:type="gramStart"/>
      <w:r w:rsidR="00B657B2">
        <w:rPr>
          <w:bCs/>
        </w:rPr>
        <w:t xml:space="preserve">-  </w:t>
      </w:r>
      <w:r w:rsidR="00865463">
        <w:rPr>
          <w:bCs/>
        </w:rPr>
        <w:t>Social</w:t>
      </w:r>
      <w:proofErr w:type="gramEnd"/>
      <w:r w:rsidR="00865463">
        <w:rPr>
          <w:bCs/>
        </w:rPr>
        <w:t xml:space="preserve"> </w:t>
      </w:r>
      <w:r w:rsidR="00B657B2">
        <w:rPr>
          <w:bCs/>
        </w:rPr>
        <w:t>M</w:t>
      </w:r>
      <w:r w:rsidR="00865463">
        <w:rPr>
          <w:bCs/>
        </w:rPr>
        <w:t>edia:</w:t>
      </w:r>
      <w:r>
        <w:rPr>
          <w:bCs/>
        </w:rPr>
        <w:t xml:space="preserve"> An Important Tool for Branding. Presented in international conference on 5</w:t>
      </w:r>
      <w:r w:rsidRPr="0022274D">
        <w:rPr>
          <w:bCs/>
          <w:vertAlign w:val="superscript"/>
        </w:rPr>
        <w:t>th</w:t>
      </w:r>
      <w:r>
        <w:rPr>
          <w:bCs/>
        </w:rPr>
        <w:t xml:space="preserve"> December 2020.</w:t>
      </w:r>
    </w:p>
    <w:p w14:paraId="06BC9B58" w14:textId="60E46208" w:rsidR="00D44B08" w:rsidRPr="0022274D" w:rsidRDefault="00D44B08" w:rsidP="0038407D">
      <w:pPr>
        <w:pStyle w:val="ListParagraph"/>
        <w:numPr>
          <w:ilvl w:val="0"/>
          <w:numId w:val="12"/>
        </w:numPr>
        <w:jc w:val="both"/>
        <w:rPr>
          <w:b/>
          <w:u w:val="single"/>
        </w:rPr>
      </w:pPr>
      <w:r>
        <w:rPr>
          <w:bCs/>
        </w:rPr>
        <w:t xml:space="preserve">Presented research paper in </w:t>
      </w:r>
      <w:r>
        <w:t>International Conference on Social Science, Management and technology in Covid Era</w:t>
      </w:r>
      <w:r>
        <w:rPr>
          <w:bCs/>
        </w:rPr>
        <w:t xml:space="preserve">. Title - </w:t>
      </w:r>
      <w:r>
        <w:t>Impact of Labelling &amp; Packaging in Creating Positive Impression of the Brand Among Consumers</w:t>
      </w:r>
      <w:r>
        <w:t>.</w:t>
      </w:r>
    </w:p>
    <w:p w14:paraId="6EC912AB" w14:textId="691F7321" w:rsidR="00733407" w:rsidRPr="005F2DDE" w:rsidRDefault="00733407" w:rsidP="0038407D">
      <w:pPr>
        <w:pStyle w:val="ListParagraph"/>
        <w:numPr>
          <w:ilvl w:val="0"/>
          <w:numId w:val="12"/>
        </w:numPr>
        <w:jc w:val="both"/>
        <w:rPr>
          <w:b/>
          <w:u w:val="single"/>
        </w:rPr>
      </w:pPr>
      <w:r>
        <w:t>Presented research paper in National Confer</w:t>
      </w:r>
      <w:r w:rsidR="00F52F7D">
        <w:t>ence</w:t>
      </w:r>
      <w:r w:rsidR="0022274D">
        <w:t xml:space="preserve"> - NCESSEU</w:t>
      </w:r>
      <w:r w:rsidR="006F3202">
        <w:t xml:space="preserve"> held on 9-10</w:t>
      </w:r>
      <w:r w:rsidR="006F3202" w:rsidRPr="006F3202">
        <w:rPr>
          <w:vertAlign w:val="superscript"/>
        </w:rPr>
        <w:t>th</w:t>
      </w:r>
      <w:r w:rsidR="006F3202">
        <w:t xml:space="preserve"> march 2018</w:t>
      </w:r>
      <w:r w:rsidR="00F52F7D">
        <w:t xml:space="preserve"> on </w:t>
      </w:r>
      <w:r w:rsidR="0022274D">
        <w:t>Nuclear Energy: A Source of Power</w:t>
      </w:r>
      <w:r w:rsidR="006F3202">
        <w:t xml:space="preserve"> sponsored by NTPC LIMITED, FARIDABAD.</w:t>
      </w:r>
    </w:p>
    <w:p w14:paraId="32DE247B" w14:textId="77777777" w:rsidR="005F2DDE" w:rsidRPr="005F2DDE" w:rsidRDefault="005F2DDE" w:rsidP="0038407D">
      <w:pPr>
        <w:pStyle w:val="ListParagraph"/>
        <w:numPr>
          <w:ilvl w:val="0"/>
          <w:numId w:val="12"/>
        </w:numPr>
        <w:jc w:val="both"/>
        <w:rPr>
          <w:b/>
          <w:u w:val="single"/>
        </w:rPr>
      </w:pPr>
      <w:r>
        <w:t>Participated in National Level Faculty Development Program on Intellectual Property Rights on March 12, 2019.</w:t>
      </w:r>
    </w:p>
    <w:p w14:paraId="0F2A4DFD" w14:textId="77777777" w:rsidR="005F2DDE" w:rsidRPr="00733407" w:rsidRDefault="005F2DDE" w:rsidP="0038407D">
      <w:pPr>
        <w:pStyle w:val="ListParagraph"/>
        <w:numPr>
          <w:ilvl w:val="0"/>
          <w:numId w:val="12"/>
        </w:numPr>
        <w:jc w:val="both"/>
        <w:rPr>
          <w:b/>
          <w:u w:val="single"/>
        </w:rPr>
      </w:pPr>
      <w:r>
        <w:t>Certified for presenting PPT in two days National Workshop on Personality Development and Character Building held on 15-16 December, 2018.</w:t>
      </w:r>
    </w:p>
    <w:p w14:paraId="64FEAB70" w14:textId="77777777" w:rsidR="0038407D" w:rsidRPr="0038407D" w:rsidRDefault="0038407D" w:rsidP="0038407D">
      <w:pPr>
        <w:pStyle w:val="ListParagraph"/>
        <w:numPr>
          <w:ilvl w:val="0"/>
          <w:numId w:val="12"/>
        </w:numPr>
        <w:jc w:val="both"/>
        <w:rPr>
          <w:b/>
          <w:u w:val="single"/>
        </w:rPr>
      </w:pPr>
      <w:r>
        <w:lastRenderedPageBreak/>
        <w:t xml:space="preserve">Became college Vice President in 2013 from NATIONAL </w:t>
      </w:r>
      <w:proofErr w:type="gramStart"/>
      <w:r>
        <w:t>STUDENTS</w:t>
      </w:r>
      <w:proofErr w:type="gramEnd"/>
      <w:r>
        <w:t xml:space="preserve"> UNION OF INDIA (NSUI).</w:t>
      </w:r>
    </w:p>
    <w:p w14:paraId="1903E14C" w14:textId="77777777" w:rsidR="00413E7A" w:rsidRDefault="00413E7A" w:rsidP="00413E7A">
      <w:pPr>
        <w:pStyle w:val="ListParagraph"/>
        <w:spacing w:after="0" w:line="240" w:lineRule="auto"/>
        <w:ind w:left="360"/>
      </w:pPr>
    </w:p>
    <w:tbl>
      <w:tblPr>
        <w:tblW w:w="0" w:type="auto"/>
        <w:tblInd w:w="108" w:type="dxa"/>
        <w:tblBorders>
          <w:bottom w:val="single" w:sz="4" w:space="0" w:color="1E1E1E"/>
          <w:insideH w:val="single" w:sz="4" w:space="0" w:color="1E1E1E"/>
          <w:insideV w:val="single" w:sz="4" w:space="0" w:color="1E1E1E"/>
        </w:tblBorders>
        <w:shd w:val="solid" w:color="DBE5F1" w:fill="auto"/>
        <w:tblLayout w:type="fixed"/>
        <w:tblLook w:val="0000" w:firstRow="0" w:lastRow="0" w:firstColumn="0" w:lastColumn="0" w:noHBand="0" w:noVBand="0"/>
      </w:tblPr>
      <w:tblGrid>
        <w:gridCol w:w="10800"/>
      </w:tblGrid>
      <w:tr w:rsidR="00046D83" w14:paraId="6B008C82" w14:textId="77777777">
        <w:trPr>
          <w:trHeight w:val="299"/>
        </w:trPr>
        <w:tc>
          <w:tcPr>
            <w:tcW w:w="10800" w:type="dxa"/>
            <w:shd w:val="solid" w:color="DBE5F1" w:fill="auto"/>
          </w:tcPr>
          <w:p w14:paraId="44E6F2E1" w14:textId="77777777" w:rsidR="00046D83" w:rsidRDefault="00046D83">
            <w:pPr>
              <w:pStyle w:val="NoSpacing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PERSONAL TRAITS</w:t>
            </w:r>
          </w:p>
        </w:tc>
      </w:tr>
    </w:tbl>
    <w:p w14:paraId="0F1B5137" w14:textId="77777777" w:rsidR="00046D83" w:rsidRDefault="00046D83" w:rsidP="00413E7A">
      <w:pPr>
        <w:pStyle w:val="NoSpacing"/>
        <w:jc w:val="both"/>
      </w:pPr>
    </w:p>
    <w:p w14:paraId="2607535E" w14:textId="77777777" w:rsidR="006B0A1E" w:rsidRDefault="006B0A1E">
      <w:pPr>
        <w:pStyle w:val="NoSpacing"/>
        <w:numPr>
          <w:ilvl w:val="0"/>
          <w:numId w:val="3"/>
        </w:numPr>
        <w:jc w:val="both"/>
      </w:pPr>
      <w:r>
        <w:t xml:space="preserve">Willingness to learn </w:t>
      </w:r>
    </w:p>
    <w:p w14:paraId="02161352" w14:textId="59875544" w:rsidR="00046D83" w:rsidRDefault="0038407D">
      <w:pPr>
        <w:pStyle w:val="NoSpacing"/>
        <w:numPr>
          <w:ilvl w:val="0"/>
          <w:numId w:val="3"/>
        </w:numPr>
        <w:jc w:val="both"/>
      </w:pPr>
      <w:r>
        <w:t>Able to t</w:t>
      </w:r>
      <w:r w:rsidR="006B0A1E">
        <w:t xml:space="preserve">each </w:t>
      </w:r>
      <w:r w:rsidR="00954D38" w:rsidRPr="00954D38">
        <w:rPr>
          <w:bCs/>
        </w:rPr>
        <w:t>management</w:t>
      </w:r>
      <w:r w:rsidR="006B0A1E" w:rsidRPr="00954D38">
        <w:rPr>
          <w:bCs/>
        </w:rPr>
        <w:t xml:space="preserve"> subject in management courses</w:t>
      </w:r>
      <w:r w:rsidR="00DD4F34">
        <w:t xml:space="preserve"> (</w:t>
      </w:r>
      <w:r w:rsidR="00FF4E9D">
        <w:t xml:space="preserve">BBA, </w:t>
      </w:r>
      <w:r w:rsidR="00954D38">
        <w:t xml:space="preserve">BBA LLB, </w:t>
      </w:r>
      <w:proofErr w:type="spellStart"/>
      <w:proofErr w:type="gramStart"/>
      <w:r w:rsidR="00FF4E9D">
        <w:t>B.Voc</w:t>
      </w:r>
      <w:proofErr w:type="spellEnd"/>
      <w:proofErr w:type="gramEnd"/>
      <w:r w:rsidR="00FF4E9D">
        <w:t xml:space="preserve">, </w:t>
      </w:r>
      <w:r w:rsidR="006B0A1E">
        <w:t>MBA)</w:t>
      </w:r>
      <w:r w:rsidR="00DD4F34">
        <w:t xml:space="preserve"> as well as in </w:t>
      </w:r>
      <w:r w:rsidR="00DD4F34" w:rsidRPr="00954D38">
        <w:rPr>
          <w:bCs/>
        </w:rPr>
        <w:t>B.C</w:t>
      </w:r>
      <w:r w:rsidR="00954D38">
        <w:rPr>
          <w:bCs/>
        </w:rPr>
        <w:t>om</w:t>
      </w:r>
      <w:r w:rsidR="006E703C">
        <w:t xml:space="preserve"> </w:t>
      </w:r>
      <w:r w:rsidR="00DD4F34">
        <w:t>(</w:t>
      </w:r>
      <w:r w:rsidR="006E703C">
        <w:t>subject</w:t>
      </w:r>
      <w:r w:rsidR="00A47290">
        <w:t>s such as  business communication</w:t>
      </w:r>
      <w:r w:rsidR="00DD4F34">
        <w:t>)</w:t>
      </w:r>
      <w:r w:rsidR="006E703C">
        <w:t xml:space="preserve">. </w:t>
      </w:r>
    </w:p>
    <w:p w14:paraId="23EFDFEC" w14:textId="77777777" w:rsidR="00046D83" w:rsidRDefault="00046D83" w:rsidP="006B0A1E">
      <w:pPr>
        <w:pStyle w:val="NoSpacing"/>
        <w:numPr>
          <w:ilvl w:val="0"/>
          <w:numId w:val="3"/>
        </w:numPr>
        <w:jc w:val="both"/>
      </w:pPr>
      <w:r>
        <w:t>Capable to work independently as well as in a team.</w:t>
      </w:r>
    </w:p>
    <w:p w14:paraId="446E1DE1" w14:textId="77777777" w:rsidR="00046D83" w:rsidRDefault="00046D83">
      <w:pPr>
        <w:pStyle w:val="NoSpacing"/>
        <w:numPr>
          <w:ilvl w:val="0"/>
          <w:numId w:val="3"/>
        </w:numPr>
        <w:jc w:val="both"/>
      </w:pPr>
      <w:r>
        <w:t>Strong leadership and motivational skills.</w:t>
      </w:r>
    </w:p>
    <w:p w14:paraId="4F7D139C" w14:textId="77777777" w:rsidR="00046D83" w:rsidRDefault="00046D83">
      <w:pPr>
        <w:pStyle w:val="NoSpacing"/>
        <w:numPr>
          <w:ilvl w:val="0"/>
          <w:numId w:val="3"/>
        </w:numPr>
        <w:jc w:val="both"/>
      </w:pPr>
      <w:r>
        <w:t>Good in communication in written and verbal both.</w:t>
      </w:r>
    </w:p>
    <w:p w14:paraId="0C661D78" w14:textId="77777777" w:rsidR="00046D83" w:rsidRDefault="00046D83">
      <w:pPr>
        <w:pStyle w:val="NoSpacing"/>
        <w:ind w:left="720"/>
        <w:jc w:val="both"/>
      </w:pPr>
    </w:p>
    <w:tbl>
      <w:tblPr>
        <w:tblW w:w="0" w:type="auto"/>
        <w:tblInd w:w="108" w:type="dxa"/>
        <w:tblBorders>
          <w:bottom w:val="single" w:sz="4" w:space="0" w:color="1E1E1E"/>
          <w:insideH w:val="single" w:sz="4" w:space="0" w:color="1E1E1E"/>
          <w:insideV w:val="single" w:sz="4" w:space="0" w:color="1E1E1E"/>
        </w:tblBorders>
        <w:shd w:val="solid" w:color="DBE5F1" w:fill="auto"/>
        <w:tblLayout w:type="fixed"/>
        <w:tblLook w:val="0000" w:firstRow="0" w:lastRow="0" w:firstColumn="0" w:lastColumn="0" w:noHBand="0" w:noVBand="0"/>
      </w:tblPr>
      <w:tblGrid>
        <w:gridCol w:w="10800"/>
      </w:tblGrid>
      <w:tr w:rsidR="00046D83" w14:paraId="45A53DA2" w14:textId="77777777">
        <w:trPr>
          <w:trHeight w:val="299"/>
        </w:trPr>
        <w:tc>
          <w:tcPr>
            <w:tcW w:w="10800" w:type="dxa"/>
            <w:shd w:val="solid" w:color="DBE5F1" w:fill="auto"/>
          </w:tcPr>
          <w:p w14:paraId="4485373F" w14:textId="77777777" w:rsidR="00046D83" w:rsidRDefault="00046D83">
            <w:pPr>
              <w:pStyle w:val="NoSpacing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HOBBIES AND ACTIVITIES</w:t>
            </w:r>
          </w:p>
        </w:tc>
      </w:tr>
    </w:tbl>
    <w:p w14:paraId="6F3A5035" w14:textId="77777777" w:rsidR="00046D83" w:rsidRDefault="00046D83">
      <w:pPr>
        <w:pStyle w:val="NoSpacing"/>
        <w:ind w:left="360"/>
        <w:jc w:val="both"/>
      </w:pPr>
    </w:p>
    <w:p w14:paraId="2B23F1B9" w14:textId="77777777" w:rsidR="00046D83" w:rsidRDefault="00046D83">
      <w:pPr>
        <w:pStyle w:val="NoSpacing"/>
        <w:numPr>
          <w:ilvl w:val="0"/>
          <w:numId w:val="4"/>
        </w:numPr>
        <w:jc w:val="both"/>
      </w:pPr>
      <w:r>
        <w:t>Listening to Music</w:t>
      </w:r>
    </w:p>
    <w:p w14:paraId="1CFD1269" w14:textId="77777777" w:rsidR="00DC7F51" w:rsidRDefault="00DC7F51">
      <w:pPr>
        <w:pStyle w:val="NoSpacing"/>
        <w:numPr>
          <w:ilvl w:val="0"/>
          <w:numId w:val="4"/>
        </w:numPr>
        <w:jc w:val="both"/>
      </w:pPr>
      <w:r>
        <w:t>Swimming</w:t>
      </w:r>
    </w:p>
    <w:p w14:paraId="33B81592" w14:textId="77777777" w:rsidR="00046D83" w:rsidRDefault="00046D83">
      <w:pPr>
        <w:pStyle w:val="NoSpacing"/>
        <w:numPr>
          <w:ilvl w:val="0"/>
          <w:numId w:val="5"/>
        </w:numPr>
        <w:jc w:val="both"/>
      </w:pPr>
      <w:r>
        <w:t>Dancing</w:t>
      </w:r>
    </w:p>
    <w:p w14:paraId="38204A32" w14:textId="77777777" w:rsidR="00046D83" w:rsidRDefault="00046D83">
      <w:pPr>
        <w:pStyle w:val="NoSpacing"/>
        <w:numPr>
          <w:ilvl w:val="0"/>
          <w:numId w:val="5"/>
        </w:numPr>
        <w:jc w:val="both"/>
      </w:pPr>
      <w:r>
        <w:t>Cooking</w:t>
      </w:r>
    </w:p>
    <w:p w14:paraId="49CB36EE" w14:textId="77777777" w:rsidR="00046D83" w:rsidRDefault="00046D83">
      <w:pPr>
        <w:pStyle w:val="NoSpacing"/>
        <w:ind w:left="360"/>
        <w:jc w:val="both"/>
      </w:pPr>
    </w:p>
    <w:tbl>
      <w:tblPr>
        <w:tblW w:w="0" w:type="auto"/>
        <w:tblInd w:w="108" w:type="dxa"/>
        <w:tblBorders>
          <w:bottom w:val="single" w:sz="4" w:space="0" w:color="1E1E1E"/>
          <w:insideH w:val="single" w:sz="4" w:space="0" w:color="1E1E1E"/>
          <w:insideV w:val="single" w:sz="4" w:space="0" w:color="1E1E1E"/>
        </w:tblBorders>
        <w:shd w:val="solid" w:color="DBE5F1" w:fill="auto"/>
        <w:tblLayout w:type="fixed"/>
        <w:tblLook w:val="0000" w:firstRow="0" w:lastRow="0" w:firstColumn="0" w:lastColumn="0" w:noHBand="0" w:noVBand="0"/>
      </w:tblPr>
      <w:tblGrid>
        <w:gridCol w:w="10800"/>
      </w:tblGrid>
      <w:tr w:rsidR="00046D83" w14:paraId="72AFDF24" w14:textId="77777777">
        <w:trPr>
          <w:trHeight w:val="281"/>
        </w:trPr>
        <w:tc>
          <w:tcPr>
            <w:tcW w:w="10800" w:type="dxa"/>
            <w:shd w:val="solid" w:color="DBE5F1" w:fill="auto"/>
          </w:tcPr>
          <w:p w14:paraId="14072F57" w14:textId="77777777" w:rsidR="00046D83" w:rsidRDefault="00046D83">
            <w:pPr>
              <w:pStyle w:val="NoSpacing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KEY STRENGTHS</w:t>
            </w:r>
          </w:p>
        </w:tc>
      </w:tr>
    </w:tbl>
    <w:p w14:paraId="60104D4E" w14:textId="77777777" w:rsidR="00046D83" w:rsidRDefault="00046D83">
      <w:pPr>
        <w:pStyle w:val="NoSpacing"/>
        <w:ind w:left="720"/>
        <w:jc w:val="both"/>
        <w:rPr>
          <w:sz w:val="20"/>
          <w:szCs w:val="20"/>
        </w:rPr>
      </w:pPr>
    </w:p>
    <w:p w14:paraId="6C729275" w14:textId="77777777" w:rsidR="00046D83" w:rsidRPr="00D26372" w:rsidRDefault="00046D83">
      <w:pPr>
        <w:pStyle w:val="NoSpacing"/>
        <w:numPr>
          <w:ilvl w:val="0"/>
          <w:numId w:val="6"/>
        </w:numPr>
        <w:jc w:val="both"/>
      </w:pPr>
      <w:r w:rsidRPr="00D26372">
        <w:t>Quick learner</w:t>
      </w:r>
    </w:p>
    <w:p w14:paraId="02698CA4" w14:textId="77777777" w:rsidR="00046D83" w:rsidRPr="00D26372" w:rsidRDefault="00046D83">
      <w:pPr>
        <w:pStyle w:val="NoSpacing"/>
        <w:numPr>
          <w:ilvl w:val="0"/>
          <w:numId w:val="6"/>
        </w:numPr>
        <w:jc w:val="both"/>
      </w:pPr>
      <w:r w:rsidRPr="00D26372">
        <w:t>Good listener</w:t>
      </w:r>
    </w:p>
    <w:p w14:paraId="2645260E" w14:textId="77777777" w:rsidR="00046D83" w:rsidRPr="00D26372" w:rsidRDefault="00046D83">
      <w:pPr>
        <w:pStyle w:val="NoSpacing"/>
        <w:numPr>
          <w:ilvl w:val="0"/>
          <w:numId w:val="6"/>
        </w:numPr>
        <w:jc w:val="both"/>
      </w:pPr>
      <w:r w:rsidRPr="00D26372">
        <w:t xml:space="preserve">Punctual   </w:t>
      </w:r>
    </w:p>
    <w:p w14:paraId="45D19C96" w14:textId="77777777" w:rsidR="00046D83" w:rsidRPr="00D26372" w:rsidRDefault="00046D83">
      <w:pPr>
        <w:pStyle w:val="NoSpacing"/>
        <w:numPr>
          <w:ilvl w:val="0"/>
          <w:numId w:val="6"/>
        </w:numPr>
        <w:jc w:val="both"/>
      </w:pPr>
      <w:r w:rsidRPr="00D26372">
        <w:rPr>
          <w:lang w:val="en-IN"/>
        </w:rPr>
        <w:t>Teamwork</w:t>
      </w:r>
    </w:p>
    <w:p w14:paraId="15710B80" w14:textId="77777777" w:rsidR="00046D83" w:rsidRPr="00D26372" w:rsidRDefault="00046D83">
      <w:pPr>
        <w:pStyle w:val="NoSpacing"/>
        <w:numPr>
          <w:ilvl w:val="0"/>
          <w:numId w:val="6"/>
        </w:numPr>
        <w:jc w:val="both"/>
      </w:pPr>
      <w:r w:rsidRPr="00D26372">
        <w:rPr>
          <w:lang w:val="en-IN"/>
        </w:rPr>
        <w:t>Versatile</w:t>
      </w:r>
    </w:p>
    <w:p w14:paraId="2CD2DB48" w14:textId="77777777" w:rsidR="00046D83" w:rsidRPr="00D26372" w:rsidRDefault="00046D83">
      <w:pPr>
        <w:pStyle w:val="NoSpacing"/>
        <w:numPr>
          <w:ilvl w:val="0"/>
          <w:numId w:val="6"/>
        </w:numPr>
        <w:jc w:val="both"/>
      </w:pPr>
      <w:r w:rsidRPr="00D26372">
        <w:rPr>
          <w:lang w:val="en-IN"/>
        </w:rPr>
        <w:t>Patience</w:t>
      </w:r>
    </w:p>
    <w:p w14:paraId="30333252" w14:textId="77777777" w:rsidR="00046D83" w:rsidRPr="00D26372" w:rsidRDefault="00046D83">
      <w:pPr>
        <w:pStyle w:val="NoSpacing"/>
        <w:numPr>
          <w:ilvl w:val="0"/>
          <w:numId w:val="6"/>
        </w:numPr>
        <w:jc w:val="both"/>
      </w:pPr>
      <w:r w:rsidRPr="00D26372">
        <w:rPr>
          <w:lang w:val="en-IN"/>
        </w:rPr>
        <w:t>Positive</w:t>
      </w:r>
    </w:p>
    <w:p w14:paraId="371E5379" w14:textId="77777777" w:rsidR="00046D83" w:rsidRDefault="00046D83">
      <w:pPr>
        <w:pStyle w:val="NoSpacing"/>
        <w:numPr>
          <w:ilvl w:val="0"/>
          <w:numId w:val="6"/>
        </w:numPr>
        <w:jc w:val="both"/>
      </w:pPr>
      <w:r w:rsidRPr="00D26372">
        <w:rPr>
          <w:lang w:val="en-IN"/>
        </w:rPr>
        <w:t>Understanding</w:t>
      </w:r>
    </w:p>
    <w:p w14:paraId="21752113" w14:textId="77777777" w:rsidR="00046D83" w:rsidRDefault="00046D83">
      <w:pPr>
        <w:pStyle w:val="NoSpacing"/>
        <w:jc w:val="both"/>
      </w:pPr>
    </w:p>
    <w:tbl>
      <w:tblPr>
        <w:tblpPr w:leftFromText="180" w:rightFromText="180" w:vertAnchor="text" w:horzAnchor="margin" w:tblpX="108" w:tblpY="120"/>
        <w:tblW w:w="0" w:type="auto"/>
        <w:tblBorders>
          <w:bottom w:val="single" w:sz="4" w:space="0" w:color="1E1E1E"/>
          <w:insideH w:val="single" w:sz="4" w:space="0" w:color="1E1E1E"/>
          <w:insideV w:val="single" w:sz="4" w:space="0" w:color="1E1E1E"/>
        </w:tblBorders>
        <w:shd w:val="solid" w:color="DBE5F1" w:fill="auto"/>
        <w:tblLayout w:type="fixed"/>
        <w:tblLook w:val="0000" w:firstRow="0" w:lastRow="0" w:firstColumn="0" w:lastColumn="0" w:noHBand="0" w:noVBand="0"/>
      </w:tblPr>
      <w:tblGrid>
        <w:gridCol w:w="10818"/>
      </w:tblGrid>
      <w:tr w:rsidR="00046D83" w14:paraId="1F5DF790" w14:textId="77777777">
        <w:trPr>
          <w:trHeight w:val="314"/>
        </w:trPr>
        <w:tc>
          <w:tcPr>
            <w:tcW w:w="10818" w:type="dxa"/>
            <w:shd w:val="solid" w:color="DBE5F1" w:fill="auto"/>
          </w:tcPr>
          <w:p w14:paraId="2582A0C2" w14:textId="77777777" w:rsidR="00046D83" w:rsidRDefault="00046D83">
            <w:pPr>
              <w:pStyle w:val="NoSpacing"/>
              <w:jc w:val="both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PERSONAL INFORMATION</w:t>
            </w:r>
          </w:p>
        </w:tc>
      </w:tr>
    </w:tbl>
    <w:p w14:paraId="72EF14EB" w14:textId="22B0793B" w:rsidR="00D26372" w:rsidRPr="00D26372" w:rsidRDefault="00046D83" w:rsidP="00D26372">
      <w:pPr>
        <w:pStyle w:val="NoSpacing"/>
        <w:numPr>
          <w:ilvl w:val="0"/>
          <w:numId w:val="15"/>
        </w:numPr>
        <w:jc w:val="both"/>
        <w:rPr>
          <w:b/>
        </w:rPr>
      </w:pPr>
      <w:r>
        <w:rPr>
          <w:b/>
        </w:rPr>
        <w:t xml:space="preserve">Father’s Name: </w:t>
      </w:r>
      <w:r>
        <w:t>Mr</w:t>
      </w:r>
      <w:r>
        <w:rPr>
          <w:b/>
        </w:rPr>
        <w:t xml:space="preserve">. </w:t>
      </w:r>
      <w:r w:rsidR="00AD5DEE">
        <w:t>B. D Mudga</w:t>
      </w:r>
      <w:r w:rsidR="00D26372">
        <w:t>l</w:t>
      </w:r>
    </w:p>
    <w:p w14:paraId="590271C2" w14:textId="6727A3DF" w:rsidR="00046D83" w:rsidRPr="00D26372" w:rsidRDefault="00046D83" w:rsidP="00D26372">
      <w:pPr>
        <w:pStyle w:val="NoSpacing"/>
        <w:numPr>
          <w:ilvl w:val="0"/>
          <w:numId w:val="15"/>
        </w:numPr>
        <w:jc w:val="both"/>
        <w:rPr>
          <w:b/>
        </w:rPr>
      </w:pPr>
      <w:r w:rsidRPr="00D26372">
        <w:rPr>
          <w:b/>
        </w:rPr>
        <w:t xml:space="preserve">Date of Birth: </w:t>
      </w:r>
      <w:r w:rsidR="00AD5DEE">
        <w:t>11</w:t>
      </w:r>
      <w:r w:rsidRPr="00D26372">
        <w:rPr>
          <w:vertAlign w:val="superscript"/>
        </w:rPr>
        <w:t>th</w:t>
      </w:r>
      <w:r w:rsidR="00AD5DEE">
        <w:t xml:space="preserve"> December 1993</w:t>
      </w:r>
    </w:p>
    <w:p w14:paraId="4DD2F904" w14:textId="3D248B56" w:rsidR="00046D83" w:rsidRDefault="00046D83">
      <w:pPr>
        <w:pStyle w:val="NoSpacing"/>
        <w:numPr>
          <w:ilvl w:val="0"/>
          <w:numId w:val="7"/>
        </w:numPr>
        <w:jc w:val="both"/>
      </w:pPr>
      <w:r>
        <w:rPr>
          <w:b/>
        </w:rPr>
        <w:t>Marital Status:</w:t>
      </w:r>
      <w:r w:rsidR="002E2F53">
        <w:rPr>
          <w:b/>
        </w:rPr>
        <w:t xml:space="preserve"> </w:t>
      </w:r>
      <w:r w:rsidR="002E2F53">
        <w:t>M</w:t>
      </w:r>
      <w:r>
        <w:t>arried</w:t>
      </w:r>
    </w:p>
    <w:p w14:paraId="31A7EA9E" w14:textId="3E02248E" w:rsidR="00046D83" w:rsidRDefault="00046D83">
      <w:pPr>
        <w:pStyle w:val="NoSpacing"/>
        <w:numPr>
          <w:ilvl w:val="0"/>
          <w:numId w:val="7"/>
        </w:numPr>
        <w:jc w:val="both"/>
      </w:pPr>
      <w:r>
        <w:rPr>
          <w:b/>
          <w:bCs/>
          <w:lang w:val="en-IN"/>
        </w:rPr>
        <w:t xml:space="preserve">Gender: </w:t>
      </w:r>
      <w:r>
        <w:rPr>
          <w:lang w:val="en-IN"/>
        </w:rPr>
        <w:t>Female</w:t>
      </w:r>
    </w:p>
    <w:p w14:paraId="11E072E9" w14:textId="77777777" w:rsidR="00046D83" w:rsidRDefault="00046D83">
      <w:pPr>
        <w:pStyle w:val="NoSpacing"/>
        <w:numPr>
          <w:ilvl w:val="0"/>
          <w:numId w:val="7"/>
        </w:numPr>
        <w:jc w:val="both"/>
      </w:pPr>
      <w:r>
        <w:rPr>
          <w:b/>
        </w:rPr>
        <w:t xml:space="preserve">Languages known: </w:t>
      </w:r>
      <w:r>
        <w:t>English, Hindi</w:t>
      </w:r>
    </w:p>
    <w:p w14:paraId="6AA5215E" w14:textId="77777777" w:rsidR="00046D83" w:rsidRDefault="00046D83">
      <w:pPr>
        <w:pStyle w:val="NoSpacing"/>
        <w:numPr>
          <w:ilvl w:val="0"/>
          <w:numId w:val="7"/>
        </w:numPr>
        <w:jc w:val="both"/>
      </w:pPr>
      <w:r>
        <w:rPr>
          <w:b/>
        </w:rPr>
        <w:t>Nationality:</w:t>
      </w:r>
      <w:r>
        <w:t xml:space="preserve"> Indian</w:t>
      </w:r>
    </w:p>
    <w:p w14:paraId="5BFE1359" w14:textId="77777777" w:rsidR="00046D83" w:rsidRDefault="00046D83">
      <w:pPr>
        <w:pStyle w:val="NoSpacing"/>
        <w:numPr>
          <w:ilvl w:val="0"/>
          <w:numId w:val="7"/>
        </w:numPr>
        <w:jc w:val="both"/>
      </w:pPr>
      <w:r>
        <w:rPr>
          <w:b/>
        </w:rPr>
        <w:t>Alternate Number:</w:t>
      </w:r>
      <w:r>
        <w:t xml:space="preserve"> </w:t>
      </w:r>
      <w:r w:rsidR="00AD5DEE">
        <w:rPr>
          <w:lang w:val="en-IN"/>
        </w:rPr>
        <w:t>9911966741</w:t>
      </w:r>
    </w:p>
    <w:p w14:paraId="3D39355E" w14:textId="77777777" w:rsidR="00046D83" w:rsidRDefault="00F52F7D">
      <w:pPr>
        <w:jc w:val="both"/>
        <w:rPr>
          <w:sz w:val="24"/>
          <w:szCs w:val="24"/>
        </w:rPr>
      </w:pPr>
      <w:r>
        <w:rPr>
          <w:sz w:val="24"/>
          <w:szCs w:val="24"/>
        </w:rPr>
        <w:t xml:space="preserve">I, </w:t>
      </w:r>
      <w:r w:rsidR="00046D83">
        <w:rPr>
          <w:sz w:val="24"/>
          <w:szCs w:val="24"/>
        </w:rPr>
        <w:t>hereby declare that all the information provided above is true.</w:t>
      </w:r>
    </w:p>
    <w:p w14:paraId="56C13089" w14:textId="47A3E0DF" w:rsidR="00046D83" w:rsidRPr="00F52F7D" w:rsidRDefault="00F52F7D">
      <w:pPr>
        <w:spacing w:after="0" w:line="240" w:lineRule="auto"/>
        <w:jc w:val="center"/>
        <w:rPr>
          <w:b/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                       </w:t>
      </w:r>
      <w:r w:rsidR="002E2F53">
        <w:rPr>
          <w:sz w:val="24"/>
          <w:szCs w:val="24"/>
        </w:rPr>
        <w:t xml:space="preserve">              </w:t>
      </w:r>
      <w:r w:rsidRPr="00F52F7D">
        <w:rPr>
          <w:b/>
          <w:sz w:val="24"/>
          <w:szCs w:val="24"/>
        </w:rPr>
        <w:t>RITU MUDGAL</w:t>
      </w:r>
    </w:p>
    <w:p w14:paraId="4C6FEC5C" w14:textId="77777777" w:rsidR="00046D83" w:rsidRDefault="00046D83">
      <w:pPr>
        <w:spacing w:after="0" w:line="240" w:lineRule="auto"/>
        <w:jc w:val="right"/>
        <w:rPr>
          <w:b/>
          <w:sz w:val="24"/>
          <w:szCs w:val="24"/>
        </w:rPr>
      </w:pPr>
      <w:r>
        <w:rPr>
          <w:b/>
          <w:sz w:val="24"/>
          <w:szCs w:val="24"/>
        </w:rPr>
        <w:t>(Signature)</w:t>
      </w:r>
    </w:p>
    <w:sectPr w:rsidR="00046D83" w:rsidSect="00687488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4"/>
    <w:multiLevelType w:val="multilevel"/>
    <w:tmpl w:val="00000004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5"/>
    <w:multiLevelType w:val="multilevel"/>
    <w:tmpl w:val="00000005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7"/>
    <w:multiLevelType w:val="multilevel"/>
    <w:tmpl w:val="00000007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0000008"/>
    <w:multiLevelType w:val="multilevel"/>
    <w:tmpl w:val="00000008"/>
    <w:lvl w:ilvl="0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0000009"/>
    <w:multiLevelType w:val="multilevel"/>
    <w:tmpl w:val="00000009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000000C"/>
    <w:multiLevelType w:val="multilevel"/>
    <w:tmpl w:val="0000000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0000010"/>
    <w:multiLevelType w:val="multilevel"/>
    <w:tmpl w:val="00000010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Restart w:val="0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Restart w:val="0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Restart w:val="0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Restart w:val="0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Restart w:val="0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Restart w:val="0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Restart w:val="0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Restart w:val="0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59E630A"/>
    <w:multiLevelType w:val="hybridMultilevel"/>
    <w:tmpl w:val="97181A0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4B36D37"/>
    <w:multiLevelType w:val="hybridMultilevel"/>
    <w:tmpl w:val="4768DB0C"/>
    <w:lvl w:ilvl="0" w:tplc="0409000B">
      <w:start w:val="1"/>
      <w:numFmt w:val="bullet"/>
      <w:lvlText w:val=""/>
      <w:lvlJc w:val="left"/>
      <w:pPr>
        <w:ind w:left="14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0" w:hanging="360"/>
      </w:pPr>
      <w:rPr>
        <w:rFonts w:ascii="Wingdings" w:hAnsi="Wingdings" w:hint="default"/>
      </w:rPr>
    </w:lvl>
  </w:abstractNum>
  <w:abstractNum w:abstractNumId="9" w15:restartNumberingAfterBreak="0">
    <w:nsid w:val="36A355CE"/>
    <w:multiLevelType w:val="hybridMultilevel"/>
    <w:tmpl w:val="2F46DAF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8416205"/>
    <w:multiLevelType w:val="hybridMultilevel"/>
    <w:tmpl w:val="4950E90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BD04946"/>
    <w:multiLevelType w:val="hybridMultilevel"/>
    <w:tmpl w:val="9198FF0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D50DB8"/>
    <w:multiLevelType w:val="hybridMultilevel"/>
    <w:tmpl w:val="E7E2757C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FC62C87"/>
    <w:multiLevelType w:val="hybridMultilevel"/>
    <w:tmpl w:val="A07C3E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FF03F51"/>
    <w:multiLevelType w:val="hybridMultilevel"/>
    <w:tmpl w:val="98BA881C"/>
    <w:lvl w:ilvl="0" w:tplc="0409000B">
      <w:start w:val="1"/>
      <w:numFmt w:val="bullet"/>
      <w:lvlText w:val=""/>
      <w:lvlJc w:val="left"/>
      <w:pPr>
        <w:ind w:left="10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10" w:hanging="360"/>
      </w:pPr>
      <w:rPr>
        <w:rFonts w:ascii="Wingdings" w:hAnsi="Wingdings" w:hint="default"/>
      </w:rPr>
    </w:lvl>
  </w:abstractNum>
  <w:abstractNum w:abstractNumId="15" w15:restartNumberingAfterBreak="0">
    <w:nsid w:val="749C5651"/>
    <w:multiLevelType w:val="hybridMultilevel"/>
    <w:tmpl w:val="647A06E2"/>
    <w:lvl w:ilvl="0" w:tplc="0409000B">
      <w:start w:val="1"/>
      <w:numFmt w:val="bullet"/>
      <w:lvlText w:val=""/>
      <w:lvlJc w:val="left"/>
      <w:pPr>
        <w:ind w:left="7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0" w:hanging="360"/>
      </w:pPr>
      <w:rPr>
        <w:rFonts w:ascii="Wingdings" w:hAnsi="Wingdings" w:hint="default"/>
      </w:rPr>
    </w:lvl>
  </w:abstractNum>
  <w:num w:numId="1" w16cid:durableId="1203858293">
    <w:abstractNumId w:val="1"/>
  </w:num>
  <w:num w:numId="2" w16cid:durableId="143550155">
    <w:abstractNumId w:val="3"/>
  </w:num>
  <w:num w:numId="3" w16cid:durableId="734551788">
    <w:abstractNumId w:val="2"/>
  </w:num>
  <w:num w:numId="4" w16cid:durableId="1235505251">
    <w:abstractNumId w:val="5"/>
  </w:num>
  <w:num w:numId="5" w16cid:durableId="1218782138">
    <w:abstractNumId w:val="4"/>
  </w:num>
  <w:num w:numId="6" w16cid:durableId="904995653">
    <w:abstractNumId w:val="0"/>
  </w:num>
  <w:num w:numId="7" w16cid:durableId="49303302">
    <w:abstractNumId w:val="6"/>
  </w:num>
  <w:num w:numId="8" w16cid:durableId="1780371442">
    <w:abstractNumId w:val="7"/>
  </w:num>
  <w:num w:numId="9" w16cid:durableId="586578188">
    <w:abstractNumId w:val="10"/>
  </w:num>
  <w:num w:numId="10" w16cid:durableId="60567069">
    <w:abstractNumId w:val="9"/>
  </w:num>
  <w:num w:numId="11" w16cid:durableId="141850336">
    <w:abstractNumId w:val="13"/>
  </w:num>
  <w:num w:numId="12" w16cid:durableId="1567229882">
    <w:abstractNumId w:val="11"/>
  </w:num>
  <w:num w:numId="13" w16cid:durableId="1186333997">
    <w:abstractNumId w:val="8"/>
  </w:num>
  <w:num w:numId="14" w16cid:durableId="885946018">
    <w:abstractNumId w:val="14"/>
  </w:num>
  <w:num w:numId="15" w16cid:durableId="1721516810">
    <w:abstractNumId w:val="15"/>
  </w:num>
  <w:num w:numId="16" w16cid:durableId="197548347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0"/>
  <w:drawingGridVerticalSpacing w:val="0"/>
  <w:doNotShadeFormData/>
  <w:characterSpacingControl w:val="doNotCompress"/>
  <w:doNotValidateAgainstSchema/>
  <w:doNotDemarcateInvalidXml/>
  <w:compat>
    <w:spaceForUL/>
    <w:doNotLeaveBackslashAlone/>
    <w:ulTrailSpace/>
    <w:doNotExpandShiftReturn/>
    <w:useFELayout/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30F7F"/>
    <w:rsid w:val="00046D83"/>
    <w:rsid w:val="00097BF3"/>
    <w:rsid w:val="00117BF6"/>
    <w:rsid w:val="001436C5"/>
    <w:rsid w:val="00172A27"/>
    <w:rsid w:val="001B011B"/>
    <w:rsid w:val="001E4164"/>
    <w:rsid w:val="00216FA0"/>
    <w:rsid w:val="0022274D"/>
    <w:rsid w:val="00223E0A"/>
    <w:rsid w:val="002E2F53"/>
    <w:rsid w:val="003102A8"/>
    <w:rsid w:val="00331E9D"/>
    <w:rsid w:val="00341485"/>
    <w:rsid w:val="0038407D"/>
    <w:rsid w:val="003C03C6"/>
    <w:rsid w:val="003C1ECF"/>
    <w:rsid w:val="003F43CF"/>
    <w:rsid w:val="00413E7A"/>
    <w:rsid w:val="0045658D"/>
    <w:rsid w:val="00456599"/>
    <w:rsid w:val="004D6014"/>
    <w:rsid w:val="00584E69"/>
    <w:rsid w:val="005917AF"/>
    <w:rsid w:val="005B0407"/>
    <w:rsid w:val="005C301B"/>
    <w:rsid w:val="005F24B3"/>
    <w:rsid w:val="005F2DDE"/>
    <w:rsid w:val="00653866"/>
    <w:rsid w:val="00687488"/>
    <w:rsid w:val="006B0A1E"/>
    <w:rsid w:val="006E703C"/>
    <w:rsid w:val="006F3202"/>
    <w:rsid w:val="00733407"/>
    <w:rsid w:val="0077594A"/>
    <w:rsid w:val="00794214"/>
    <w:rsid w:val="007B5AAB"/>
    <w:rsid w:val="007C584C"/>
    <w:rsid w:val="007D06DA"/>
    <w:rsid w:val="007D1F20"/>
    <w:rsid w:val="007F6FB3"/>
    <w:rsid w:val="00812698"/>
    <w:rsid w:val="00814376"/>
    <w:rsid w:val="0082100B"/>
    <w:rsid w:val="00865463"/>
    <w:rsid w:val="009061C4"/>
    <w:rsid w:val="009064B4"/>
    <w:rsid w:val="0095220F"/>
    <w:rsid w:val="00954D38"/>
    <w:rsid w:val="0096560D"/>
    <w:rsid w:val="0097524C"/>
    <w:rsid w:val="00A14423"/>
    <w:rsid w:val="00A3004A"/>
    <w:rsid w:val="00A47290"/>
    <w:rsid w:val="00AC1928"/>
    <w:rsid w:val="00AD3E6D"/>
    <w:rsid w:val="00AD5DEE"/>
    <w:rsid w:val="00AF0171"/>
    <w:rsid w:val="00B17875"/>
    <w:rsid w:val="00B657B2"/>
    <w:rsid w:val="00C1775B"/>
    <w:rsid w:val="00C21A1C"/>
    <w:rsid w:val="00C6343A"/>
    <w:rsid w:val="00CC45E2"/>
    <w:rsid w:val="00D252C1"/>
    <w:rsid w:val="00D26372"/>
    <w:rsid w:val="00D35514"/>
    <w:rsid w:val="00D44B08"/>
    <w:rsid w:val="00D525EC"/>
    <w:rsid w:val="00DC0A2E"/>
    <w:rsid w:val="00DC7F51"/>
    <w:rsid w:val="00DD4F34"/>
    <w:rsid w:val="00DF5505"/>
    <w:rsid w:val="00E07F2E"/>
    <w:rsid w:val="00E418D6"/>
    <w:rsid w:val="00EC6B46"/>
    <w:rsid w:val="00EE1045"/>
    <w:rsid w:val="00F37038"/>
    <w:rsid w:val="00F52F7D"/>
    <w:rsid w:val="00F90844"/>
    <w:rsid w:val="00FF4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F5F754"/>
  <w15:docId w15:val="{63A09BEB-3C7F-441D-9815-2F54F4C01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87488"/>
    <w:pPr>
      <w:spacing w:after="200" w:line="276" w:lineRule="auto"/>
    </w:pPr>
    <w:rPr>
      <w:rFonts w:ascii="Calibri" w:eastAsia="Times New Roman" w:hAnsi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rsid w:val="00687488"/>
    <w:rPr>
      <w:color w:val="0000FF"/>
      <w:u w:val="single"/>
    </w:rPr>
  </w:style>
  <w:style w:type="character" w:customStyle="1" w:styleId="FooterChar">
    <w:name w:val="Footer Char"/>
    <w:basedOn w:val="DefaultParagraphFont"/>
    <w:link w:val="Footer"/>
    <w:rsid w:val="00687488"/>
    <w:rPr>
      <w:rFonts w:ascii="Calibri" w:eastAsia="Times New Roman" w:hAnsi="Calibri" w:cs="Times New Roman"/>
    </w:rPr>
  </w:style>
  <w:style w:type="character" w:customStyle="1" w:styleId="apple-converted-space">
    <w:name w:val="apple-converted-space"/>
    <w:basedOn w:val="DefaultParagraphFont"/>
    <w:rsid w:val="00687488"/>
    <w:rPr>
      <w:rFonts w:ascii="Times New Roman" w:eastAsia="Times New Roman" w:hAnsi="Times New Roman" w:cs="Times New Roman" w:hint="default"/>
    </w:rPr>
  </w:style>
  <w:style w:type="character" w:customStyle="1" w:styleId="HeaderChar">
    <w:name w:val="Header Char"/>
    <w:basedOn w:val="DefaultParagraphFont"/>
    <w:link w:val="Header"/>
    <w:rsid w:val="00687488"/>
    <w:rPr>
      <w:rFonts w:ascii="Calibri" w:eastAsia="Times New Roman" w:hAnsi="Calibri" w:cs="Times New Roman"/>
    </w:rPr>
  </w:style>
  <w:style w:type="paragraph" w:styleId="Footer">
    <w:name w:val="footer"/>
    <w:basedOn w:val="Normal"/>
    <w:link w:val="FooterChar"/>
    <w:rsid w:val="00687488"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rsid w:val="00687488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qFormat/>
    <w:rsid w:val="00687488"/>
    <w:rPr>
      <w:rFonts w:ascii="Calibri" w:eastAsia="Times New Roman" w:hAnsi="Calibri"/>
      <w:sz w:val="22"/>
      <w:szCs w:val="22"/>
    </w:rPr>
  </w:style>
  <w:style w:type="paragraph" w:styleId="ListParagraph">
    <w:name w:val="List Paragraph"/>
    <w:basedOn w:val="Normal"/>
    <w:qFormat/>
    <w:rsid w:val="00687488"/>
    <w:pPr>
      <w:ind w:left="720"/>
    </w:pPr>
    <w:rPr>
      <w:rFonts w:cs="Calibri"/>
    </w:rPr>
  </w:style>
  <w:style w:type="paragraph" w:customStyle="1" w:styleId="Default">
    <w:name w:val="Default"/>
    <w:rsid w:val="00687488"/>
    <w:pP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encoding w:val="utf-8"/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Id%20&#8211;%20ritumudgal11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520CA99-B9F5-4E8D-B5E3-E74477C1EB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692</Words>
  <Characters>3951</Characters>
  <Application>Microsoft Office Word</Application>
  <DocSecurity>0</DocSecurity>
  <PresentationFormat/>
  <Lines>32</Lines>
  <Paragraphs>9</Paragraphs>
  <Slides>0</Slides>
  <Notes>0</Notes>
  <HiddenSlides>0</HiddenSlides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NewJoinee2</vt:lpstr>
    </vt:vector>
  </TitlesOfParts>
  <Company>Microsoft</Company>
  <LinksUpToDate>false</LinksUpToDate>
  <CharactersWithSpaces>4634</CharactersWithSpaces>
  <SharedDoc>false</SharedDoc>
  <HLinks>
    <vt:vector size="6" baseType="variant">
      <vt:variant>
        <vt:i4>3940455</vt:i4>
      </vt:variant>
      <vt:variant>
        <vt:i4>0</vt:i4>
      </vt:variant>
      <vt:variant>
        <vt:i4>0</vt:i4>
      </vt:variant>
      <vt:variant>
        <vt:i4>5</vt:i4>
      </vt:variant>
      <vt:variant>
        <vt:lpwstr>mailto:Id%20–%20ritumudgal11@gmail.com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NewJoinee2</dc:title>
  <dc:creator>Saurabhchitrode</dc:creator>
  <cp:lastModifiedBy>SUMIT SHARMA</cp:lastModifiedBy>
  <cp:revision>6</cp:revision>
  <dcterms:created xsi:type="dcterms:W3CDTF">2021-08-04T08:25:00Z</dcterms:created>
  <dcterms:modified xsi:type="dcterms:W3CDTF">2022-05-04T09:39:00Z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1033-8.1.0.3036</vt:lpwstr>
  </property>
</Properties>
</file>